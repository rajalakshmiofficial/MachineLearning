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2A4C" w14:textId="46C88BC6" w:rsidR="00BA705A" w:rsidRDefault="000E3243" w:rsidP="00FA31E1">
      <w:r>
        <w:t xml:space="preserve">Ip </w:t>
      </w:r>
      <w:r w:rsidR="00015981" w:rsidRPr="00015981">
        <w:t>10.151.8.201:22 </w:t>
      </w:r>
      <w:r w:rsidR="00015981" w:rsidRPr="00015981">
        <w:br/>
        <w:t xml:space="preserve">Username: </w:t>
      </w:r>
      <w:proofErr w:type="spellStart"/>
      <w:r w:rsidR="00015981" w:rsidRPr="00015981">
        <w:t>azuser</w:t>
      </w:r>
      <w:proofErr w:type="spellEnd"/>
      <w:r w:rsidR="00015981" w:rsidRPr="00015981">
        <w:br/>
        <w:t xml:space="preserve">Password: </w:t>
      </w:r>
      <w:hyperlink r:id="rId11" w:tgtFrame="_blank" w:tooltip="mailto:aut0m@t1onc4r" w:history="1">
        <w:r w:rsidR="00FA31E1" w:rsidRPr="00FA31E1">
          <w:rPr>
            <w:rStyle w:val="Hyperlink"/>
          </w:rPr>
          <w:t>Aut0m@t1onC4r</w:t>
        </w:r>
      </w:hyperlink>
    </w:p>
    <w:p w14:paraId="1E93972A" w14:textId="77777777" w:rsidR="00C71047" w:rsidRPr="00C71047" w:rsidRDefault="00C71047" w:rsidP="00C71047">
      <w:pPr>
        <w:rPr>
          <w:lang w:val="en-IN"/>
        </w:rPr>
      </w:pPr>
      <w:proofErr w:type="spellStart"/>
      <w:r w:rsidRPr="00C71047">
        <w:rPr>
          <w:lang w:val="en-IN"/>
        </w:rPr>
        <w:t>UserID</w:t>
      </w:r>
      <w:proofErr w:type="spellEnd"/>
      <w:r w:rsidRPr="00C71047">
        <w:rPr>
          <w:lang w:val="en-IN"/>
        </w:rPr>
        <w:t xml:space="preserve"> : </w:t>
      </w:r>
      <w:hyperlink r:id="rId12" w:tooltip="mailto:Rajalakshmi.K2@billingdev.onmicrosoft.com" w:history="1">
        <w:r w:rsidRPr="00C71047">
          <w:rPr>
            <w:rStyle w:val="Hyperlink"/>
            <w:lang w:val="en-IN"/>
          </w:rPr>
          <w:t>Rajalakshmi.K2@billingdev.onmicrosoft.com</w:t>
        </w:r>
      </w:hyperlink>
    </w:p>
    <w:p w14:paraId="1F1AD790" w14:textId="77777777" w:rsidR="00C71047" w:rsidRPr="00C71047" w:rsidRDefault="00C71047" w:rsidP="00C71047">
      <w:pPr>
        <w:rPr>
          <w:lang w:val="en-IN"/>
        </w:rPr>
      </w:pPr>
      <w:proofErr w:type="gramStart"/>
      <w:r w:rsidRPr="00C71047">
        <w:rPr>
          <w:lang w:val="en-IN"/>
        </w:rPr>
        <w:t>Password :</w:t>
      </w:r>
      <w:proofErr w:type="gramEnd"/>
      <w:r w:rsidRPr="00C71047">
        <w:rPr>
          <w:lang w:val="en-IN"/>
        </w:rPr>
        <w:t xml:space="preserve"> </w:t>
      </w:r>
      <w:proofErr w:type="spellStart"/>
      <w:r w:rsidRPr="00C71047">
        <w:rPr>
          <w:lang w:val="en-IN"/>
        </w:rPr>
        <w:t>Rc</w:t>
      </w:r>
      <w:proofErr w:type="spellEnd"/>
      <w:r w:rsidRPr="00C71047">
        <w:rPr>
          <w:lang w:val="en-IN"/>
        </w:rPr>
        <w:t>'{qdW_6gOB</w:t>
      </w:r>
    </w:p>
    <w:p w14:paraId="69CA9DFB" w14:textId="7C7E03FF" w:rsidR="00C71047" w:rsidRDefault="00323609">
      <w:pPr>
        <w:pBdr>
          <w:top w:val="single" w:sz="6" w:space="1" w:color="auto"/>
          <w:bottom w:val="single" w:sz="6" w:space="1" w:color="auto"/>
        </w:pBdr>
      </w:pPr>
      <w:hyperlink r:id="rId13" w:tgtFrame="_blank" w:tooltip="https://neuroitops.cognizantgoc.com/" w:history="1">
        <w:r w:rsidRPr="00323609">
          <w:rPr>
            <w:rStyle w:val="Hyperlink"/>
          </w:rPr>
          <w:t>https://neuroitops.cognizantgoc.com</w:t>
        </w:r>
      </w:hyperlink>
      <w:r w:rsidR="00D527BD">
        <w:t xml:space="preserve"> UAT</w:t>
      </w:r>
    </w:p>
    <w:p w14:paraId="1A43AAD2" w14:textId="01566802" w:rsidR="00D527BD" w:rsidRDefault="00D527BD">
      <w:pPr>
        <w:pBdr>
          <w:top w:val="single" w:sz="6" w:space="1" w:color="auto"/>
          <w:bottom w:val="single" w:sz="6" w:space="1" w:color="auto"/>
        </w:pBdr>
      </w:pPr>
      <w:hyperlink r:id="rId14" w:tgtFrame="_blank" w:tooltip="https://neurobots.cognizant.com/" w:history="1">
        <w:r w:rsidRPr="00D527BD">
          <w:rPr>
            <w:rStyle w:val="Hyperlink"/>
          </w:rPr>
          <w:t>https://neurobots.cognizant.com</w:t>
        </w:r>
      </w:hyperlink>
      <w:r>
        <w:t xml:space="preserve">   prod </w:t>
      </w:r>
      <w:proofErr w:type="spellStart"/>
      <w:r>
        <w:t>url</w:t>
      </w:r>
      <w:proofErr w:type="spellEnd"/>
      <w:r>
        <w:t xml:space="preserve"> w/o guest</w:t>
      </w:r>
    </w:p>
    <w:p w14:paraId="2D45300D" w14:textId="77777777" w:rsidR="00323609" w:rsidRDefault="00323609"/>
    <w:p w14:paraId="2D74665F" w14:textId="77777777" w:rsidR="007D6A05" w:rsidRDefault="008A09B9">
      <w:pPr>
        <w:pBdr>
          <w:bottom w:val="single" w:sz="6" w:space="1" w:color="auto"/>
        </w:pBdr>
      </w:pPr>
      <w:r w:rsidRPr="008A09B9">
        <w:t>cd /home/</w:t>
      </w:r>
      <w:proofErr w:type="spellStart"/>
      <w:r w:rsidRPr="008A09B9">
        <w:t>criuser</w:t>
      </w:r>
      <w:proofErr w:type="spellEnd"/>
      <w:r w:rsidRPr="008A09B9">
        <w:t>/export/</w:t>
      </w:r>
      <w:proofErr w:type="spellStart"/>
      <w:r w:rsidRPr="008A09B9">
        <w:t>helpmeautomate</w:t>
      </w:r>
      <w:proofErr w:type="spellEnd"/>
      <w:r w:rsidRPr="008A09B9">
        <w:t>/output</w:t>
      </w:r>
    </w:p>
    <w:p w14:paraId="545A309C" w14:textId="052D1467" w:rsidR="003A7AC1" w:rsidRDefault="008A09B9">
      <w:pPr>
        <w:pBdr>
          <w:bottom w:val="single" w:sz="6" w:space="1" w:color="auto"/>
        </w:pBdr>
      </w:pPr>
      <w:r w:rsidRPr="008A09B9">
        <w:t>/</w:t>
      </w:r>
      <w:r w:rsidR="003A7AC1" w:rsidRPr="003A7AC1">
        <w:t>cd /home/</w:t>
      </w:r>
      <w:proofErr w:type="spellStart"/>
      <w:r w:rsidR="003A7AC1" w:rsidRPr="003A7AC1">
        <w:t>genaistructure</w:t>
      </w:r>
      <w:proofErr w:type="spellEnd"/>
      <w:r w:rsidR="003A7AC1" w:rsidRPr="003A7AC1">
        <w:t>/clients/</w:t>
      </w:r>
    </w:p>
    <w:p w14:paraId="426624F5" w14:textId="77777777" w:rsidR="00E13E83" w:rsidRDefault="00E13E83"/>
    <w:p w14:paraId="5114F840" w14:textId="77777777" w:rsidR="00015981" w:rsidRDefault="00015981">
      <w:r>
        <w:t xml:space="preserve">Sudo </w:t>
      </w:r>
      <w:proofErr w:type="spellStart"/>
      <w:r>
        <w:t>su</w:t>
      </w:r>
      <w:proofErr w:type="spellEnd"/>
      <w:r>
        <w:t xml:space="preserve"> –</w:t>
      </w:r>
    </w:p>
    <w:p w14:paraId="690D2892" w14:textId="62E6EE0E" w:rsidR="00015981" w:rsidRDefault="00015981">
      <w:proofErr w:type="spellStart"/>
      <w:r w:rsidRPr="00015981">
        <w:t>jupyter</w:t>
      </w:r>
      <w:proofErr w:type="spellEnd"/>
      <w:r w:rsidRPr="00015981">
        <w:t xml:space="preserve"> notebook --allow-root --port=</w:t>
      </w:r>
      <w:proofErr w:type="gramStart"/>
      <w:r w:rsidRPr="00015981">
        <w:t>999</w:t>
      </w:r>
      <w:r w:rsidR="002222AF">
        <w:t>6</w:t>
      </w:r>
      <w:r w:rsidR="00BF47E5">
        <w:t xml:space="preserve">  (</w:t>
      </w:r>
      <w:proofErr w:type="gramEnd"/>
      <w:r w:rsidR="00BF47E5">
        <w:t>999</w:t>
      </w:r>
      <w:r w:rsidR="002222AF">
        <w:t>9</w:t>
      </w:r>
      <w:r w:rsidR="00BF47E5">
        <w:t>)</w:t>
      </w:r>
    </w:p>
    <w:p w14:paraId="0F3A3BBC" w14:textId="03A0D9DF" w:rsidR="0013256A" w:rsidRDefault="0013256A">
      <w:r>
        <w:t>--</w:t>
      </w:r>
    </w:p>
    <w:p w14:paraId="5197CDD1" w14:textId="2614B817" w:rsidR="0013256A" w:rsidRDefault="0013256A">
      <w:r w:rsidRPr="0013256A">
        <w:t xml:space="preserve">curl -k -u elastic </w:t>
      </w:r>
      <w:hyperlink r:id="rId15" w:history="1">
        <w:r w:rsidR="003C3E5C" w:rsidRPr="00A051A7">
          <w:rPr>
            <w:rStyle w:val="Hyperlink"/>
          </w:rPr>
          <w:t>https://localhost:9200</w:t>
        </w:r>
      </w:hyperlink>
    </w:p>
    <w:p w14:paraId="5DDB06CD" w14:textId="0641AB04" w:rsidR="003C3E5C" w:rsidRDefault="003C3E5C">
      <w:r w:rsidRPr="003C3E5C">
        <w:t xml:space="preserve">curl -u </w:t>
      </w:r>
      <w:proofErr w:type="gramStart"/>
      <w:r w:rsidRPr="003C3E5C">
        <w:t>elastic:Raji</w:t>
      </w:r>
      <w:proofErr w:type="gramEnd"/>
      <w:r w:rsidRPr="003C3E5C">
        <w:t>1@ https://localhost:9200 --insecure</w:t>
      </w:r>
    </w:p>
    <w:p w14:paraId="5195050F" w14:textId="77777777" w:rsidR="00BF47E5" w:rsidRDefault="00BF47E5"/>
    <w:p w14:paraId="33B454A7" w14:textId="1CE634B1" w:rsidR="00BF47E5" w:rsidRDefault="00BF47E5" w:rsidP="00BF47E5">
      <w:pPr>
        <w:rPr>
          <w:lang w:val="en-IN"/>
        </w:rPr>
      </w:pPr>
      <w:r w:rsidRPr="00BF47E5">
        <w:rPr>
          <w:lang w:val="en-IN"/>
        </w:rPr>
        <w:t>VPN URL: </w:t>
      </w:r>
    </w:p>
    <w:p w14:paraId="51E0E056" w14:textId="61F63C30" w:rsidR="00BF47E5" w:rsidRDefault="00FF247B" w:rsidP="00BF47E5">
      <w:pPr>
        <w:rPr>
          <w:lang w:val="en-IN"/>
        </w:rPr>
      </w:pPr>
      <w:r>
        <w:rPr>
          <w:lang w:val="en-IN"/>
        </w:rPr>
        <w:t xml:space="preserve">  </w:t>
      </w:r>
    </w:p>
    <w:p w14:paraId="10290525" w14:textId="0D81AE61" w:rsidR="001F0333" w:rsidRDefault="00427ECD" w:rsidP="00BF47E5">
      <w:pPr>
        <w:rPr>
          <w:lang w:val="en-IN"/>
        </w:rPr>
      </w:pPr>
      <w:r>
        <w:rPr>
          <w:lang w:val="en-IN"/>
        </w:rPr>
        <w:t xml:space="preserve">AQ@WQA@We4xdr5ftcgyxgyhbn </w:t>
      </w:r>
    </w:p>
    <w:p w14:paraId="5A5D76DE" w14:textId="00EE2748" w:rsidR="001F0333" w:rsidRDefault="001F0333" w:rsidP="00BF47E5">
      <w:r>
        <w:t>20</w:t>
      </w:r>
      <w:r w:rsidR="00551554">
        <w:t>6</w:t>
      </w:r>
      <w:r>
        <w:t xml:space="preserve">--- </w:t>
      </w:r>
      <w:r w:rsidRPr="001F0333">
        <w:t>cd /home/</w:t>
      </w:r>
      <w:proofErr w:type="spellStart"/>
      <w:r w:rsidRPr="001F0333">
        <w:t>rushi</w:t>
      </w:r>
      <w:proofErr w:type="spellEnd"/>
      <w:r w:rsidRPr="001F0333">
        <w:t>/GenAi/demo/pages</w:t>
      </w:r>
    </w:p>
    <w:p w14:paraId="783386F7" w14:textId="4D834BBF" w:rsidR="0060541B" w:rsidRDefault="0060541B" w:rsidP="00BF47E5">
      <w:r>
        <w:t>--</w:t>
      </w:r>
    </w:p>
    <w:p w14:paraId="5FD96304" w14:textId="0A38088C" w:rsidR="0060541B" w:rsidRDefault="0060541B" w:rsidP="00BF47E5">
      <w:r w:rsidRPr="0060541B">
        <w:t>tail -f /home/</w:t>
      </w:r>
      <w:proofErr w:type="spellStart"/>
      <w:r w:rsidRPr="0060541B">
        <w:t>criuser</w:t>
      </w:r>
      <w:proofErr w:type="spellEnd"/>
      <w:r w:rsidRPr="0060541B">
        <w:t>/export/</w:t>
      </w:r>
      <w:proofErr w:type="spellStart"/>
      <w:r w:rsidRPr="0060541B">
        <w:t>helpmeautomate</w:t>
      </w:r>
      <w:proofErr w:type="spellEnd"/>
      <w:r w:rsidRPr="0060541B">
        <w:t>/</w:t>
      </w:r>
      <w:r w:rsidR="00E07BC8">
        <w:t>logs/</w:t>
      </w:r>
      <w:r w:rsidRPr="0060541B">
        <w:t>validation_check.log</w:t>
      </w:r>
    </w:p>
    <w:p w14:paraId="533B1C06" w14:textId="5A3ECD6D" w:rsidR="0060541B" w:rsidRDefault="0060541B" w:rsidP="00BF47E5">
      <w:r>
        <w:t>-----</w:t>
      </w:r>
    </w:p>
    <w:p w14:paraId="0F5DB52C" w14:textId="77777777" w:rsidR="00FD222F" w:rsidRDefault="00FD222F" w:rsidP="00FD222F">
      <w:pPr>
        <w:rPr>
          <w:lang w:val="en-IN"/>
        </w:rPr>
      </w:pPr>
      <w:proofErr w:type="spellStart"/>
      <w:r w:rsidRPr="00FD222F">
        <w:rPr>
          <w:lang w:val="en-IN"/>
        </w:rPr>
        <w:t>streamlit</w:t>
      </w:r>
      <w:proofErr w:type="spellEnd"/>
      <w:r w:rsidRPr="00FD222F">
        <w:rPr>
          <w:lang w:val="en-IN"/>
        </w:rPr>
        <w:t xml:space="preserve"> config show | grep </w:t>
      </w:r>
      <w:proofErr w:type="spellStart"/>
      <w:r w:rsidRPr="00FD222F">
        <w:rPr>
          <w:lang w:val="en-IN"/>
        </w:rPr>
        <w:t>gatherUsageStats</w:t>
      </w:r>
      <w:proofErr w:type="spellEnd"/>
    </w:p>
    <w:p w14:paraId="30D19C11" w14:textId="239BA2A2" w:rsidR="00B1249F" w:rsidRDefault="00B1249F" w:rsidP="00FD222F">
      <w:pPr>
        <w:rPr>
          <w:lang w:val="en-IN"/>
        </w:rPr>
      </w:pPr>
      <w:proofErr w:type="spellStart"/>
      <w:r w:rsidRPr="00B1249F">
        <w:rPr>
          <w:lang w:val="en-IN"/>
        </w:rPr>
        <w:t>streamlit</w:t>
      </w:r>
      <w:proofErr w:type="spellEnd"/>
      <w:r w:rsidRPr="00B1249F">
        <w:rPr>
          <w:lang w:val="en-IN"/>
        </w:rPr>
        <w:t xml:space="preserve"> run assistant.py --</w:t>
      </w:r>
      <w:proofErr w:type="spellStart"/>
      <w:proofErr w:type="gramStart"/>
      <w:r w:rsidRPr="00B1249F">
        <w:rPr>
          <w:lang w:val="en-IN"/>
        </w:rPr>
        <w:t>server.port</w:t>
      </w:r>
      <w:proofErr w:type="spellEnd"/>
      <w:proofErr w:type="gramEnd"/>
      <w:r w:rsidRPr="00B1249F">
        <w:rPr>
          <w:lang w:val="en-IN"/>
        </w:rPr>
        <w:t>=8501 --</w:t>
      </w:r>
      <w:proofErr w:type="spellStart"/>
      <w:proofErr w:type="gramStart"/>
      <w:r w:rsidRPr="00B1249F">
        <w:rPr>
          <w:lang w:val="en-IN"/>
        </w:rPr>
        <w:t>browser.gatherUsageStats</w:t>
      </w:r>
      <w:proofErr w:type="spellEnd"/>
      <w:proofErr w:type="gramEnd"/>
      <w:r w:rsidRPr="00B1249F">
        <w:rPr>
          <w:lang w:val="en-IN"/>
        </w:rPr>
        <w:t>=false</w:t>
      </w:r>
    </w:p>
    <w:p w14:paraId="6E4B1B90" w14:textId="47A9C6A1" w:rsidR="004D324E" w:rsidRPr="00FD222F" w:rsidRDefault="004D324E" w:rsidP="00FD222F">
      <w:pPr>
        <w:rPr>
          <w:lang w:val="en-IN"/>
        </w:rPr>
      </w:pPr>
      <w:proofErr w:type="spellStart"/>
      <w:r w:rsidRPr="004D324E">
        <w:rPr>
          <w:lang w:val="en-IN"/>
        </w:rPr>
        <w:t>streamlit</w:t>
      </w:r>
      <w:proofErr w:type="spellEnd"/>
      <w:r w:rsidRPr="004D324E">
        <w:rPr>
          <w:lang w:val="en-IN"/>
        </w:rPr>
        <w:t xml:space="preserve"> run assistant.py --</w:t>
      </w:r>
      <w:proofErr w:type="spellStart"/>
      <w:proofErr w:type="gramStart"/>
      <w:r w:rsidRPr="004D324E">
        <w:rPr>
          <w:lang w:val="en-IN"/>
        </w:rPr>
        <w:t>server.port</w:t>
      </w:r>
      <w:proofErr w:type="spellEnd"/>
      <w:proofErr w:type="gramEnd"/>
      <w:r w:rsidRPr="004D324E">
        <w:rPr>
          <w:lang w:val="en-IN"/>
        </w:rPr>
        <w:t>=8501</w:t>
      </w:r>
    </w:p>
    <w:p w14:paraId="30602F81" w14:textId="4EAD96BA" w:rsidR="003402D5" w:rsidRDefault="003402D5" w:rsidP="00564273">
      <w:pPr>
        <w:pBdr>
          <w:top w:val="single" w:sz="6" w:space="0" w:color="auto"/>
          <w:bottom w:val="single" w:sz="6" w:space="1" w:color="auto"/>
        </w:pBdr>
      </w:pPr>
      <w:r w:rsidRPr="003402D5">
        <w:t>curl -X GET "</w:t>
      </w:r>
      <w:hyperlink r:id="rId16" w:history="1">
        <w:r w:rsidR="002C179A" w:rsidRPr="000A0B52">
          <w:rPr>
            <w:rStyle w:val="Hyperlink"/>
          </w:rPr>
          <w:t>http://localhost:9200/datadict/_count"</w:t>
        </w:r>
      </w:hyperlink>
    </w:p>
    <w:p w14:paraId="40C71F65" w14:textId="05E12872" w:rsidR="005A411E" w:rsidRDefault="005A411E" w:rsidP="00564273">
      <w:pPr>
        <w:pBdr>
          <w:top w:val="single" w:sz="6" w:space="0" w:color="auto"/>
          <w:bottom w:val="single" w:sz="6" w:space="1" w:color="auto"/>
        </w:pBdr>
      </w:pPr>
      <w:r w:rsidRPr="005A411E">
        <w:t>curl -s '</w:t>
      </w:r>
      <w:hyperlink r:id="rId17" w:tgtFrame="_blank" w:tooltip="http://genai-service:9200/_cat/indices%27" w:history="1">
        <w:r w:rsidRPr="005A411E">
          <w:rPr>
            <w:rStyle w:val="Hyperlink"/>
          </w:rPr>
          <w:t>http://genai-service:9200/_cat/indices'</w:t>
        </w:r>
      </w:hyperlink>
      <w:r w:rsidR="008C4A8E">
        <w:t xml:space="preserve">   </w:t>
      </w:r>
      <w:r w:rsidR="008C4A8E" w:rsidRPr="008C4A8E">
        <w:t>curl -s 'http://localhost:9200/_cat/indices'</w:t>
      </w:r>
    </w:p>
    <w:p w14:paraId="64F86342" w14:textId="77777777" w:rsidR="003402D5" w:rsidRDefault="003402D5" w:rsidP="00BF47E5"/>
    <w:p w14:paraId="277BBDD1" w14:textId="28D4CEB2" w:rsidR="0005073D" w:rsidRDefault="0005073D" w:rsidP="00BF47E5">
      <w:r>
        <w:t xml:space="preserve">Search </w:t>
      </w:r>
      <w:r w:rsidRPr="0005073D">
        <w:t xml:space="preserve">docker </w:t>
      </w:r>
      <w:proofErr w:type="spellStart"/>
      <w:r w:rsidRPr="0005073D">
        <w:t>images|grep</w:t>
      </w:r>
      <w:proofErr w:type="spellEnd"/>
      <w:r w:rsidRPr="0005073D">
        <w:t xml:space="preserve"> Angular</w:t>
      </w:r>
      <w:r w:rsidR="008E1643">
        <w:t xml:space="preserve">   </w:t>
      </w:r>
    </w:p>
    <w:p w14:paraId="29D3E10E" w14:textId="352EC39A" w:rsidR="008E1643" w:rsidRDefault="00F52BCF" w:rsidP="00BF47E5">
      <w:pPr>
        <w:rPr>
          <w:lang w:val="en-IN"/>
        </w:rPr>
      </w:pPr>
      <w:r w:rsidRPr="00F52BCF">
        <w:rPr>
          <w:lang w:val="en-IN"/>
        </w:rPr>
        <w:t xml:space="preserve">history </w:t>
      </w:r>
      <w:r w:rsidR="00DD21A0">
        <w:rPr>
          <w:lang w:val="en-IN"/>
        </w:rPr>
        <w:t>|</w:t>
      </w:r>
      <w:r w:rsidRPr="00F52BCF">
        <w:rPr>
          <w:lang w:val="en-IN"/>
        </w:rPr>
        <w:t>grep</w:t>
      </w:r>
      <w:r w:rsidR="00DD21A0">
        <w:rPr>
          <w:lang w:val="en-IN"/>
        </w:rPr>
        <w:t xml:space="preserve"> </w:t>
      </w:r>
      <w:r w:rsidRPr="00F52BCF">
        <w:rPr>
          <w:lang w:val="en-IN"/>
        </w:rPr>
        <w:t>build</w:t>
      </w:r>
    </w:p>
    <w:p w14:paraId="7F1DE4CA" w14:textId="172596EE" w:rsidR="00B92207" w:rsidRDefault="002464DF" w:rsidP="00BF47E5">
      <w:pPr>
        <w:rPr>
          <w:lang w:val="en-IN"/>
        </w:rPr>
      </w:pPr>
      <w:r w:rsidRPr="002464DF">
        <w:rPr>
          <w:lang w:val="en-IN"/>
        </w:rPr>
        <w:t>python3 -m pip show requests</w:t>
      </w:r>
    </w:p>
    <w:p w14:paraId="5E7E6859" w14:textId="29226F05" w:rsidR="00B92207" w:rsidRDefault="00B92207" w:rsidP="00BF47E5">
      <w:pPr>
        <w:rPr>
          <w:lang w:val="en-IN"/>
        </w:rPr>
      </w:pPr>
      <w:r>
        <w:rPr>
          <w:lang w:val="en-IN"/>
        </w:rPr>
        <w:t>vi file</w:t>
      </w:r>
    </w:p>
    <w:p w14:paraId="7AB7D27F" w14:textId="08B7B6CD" w:rsidR="00B92207" w:rsidRDefault="00B92207" w:rsidP="00BF47E5">
      <w:pPr>
        <w:rPr>
          <w:lang w:val="en-IN"/>
        </w:rPr>
      </w:pPr>
      <w:r>
        <w:rPr>
          <w:lang w:val="en-IN"/>
        </w:rPr>
        <w:t>number</w:t>
      </w:r>
    </w:p>
    <w:p w14:paraId="31D385AA" w14:textId="770BEA91" w:rsidR="00B92207" w:rsidRDefault="00B92207" w:rsidP="00BF47E5">
      <w:pPr>
        <w:rPr>
          <w:lang w:val="en-IN"/>
        </w:rPr>
      </w:pPr>
      <w:proofErr w:type="gramStart"/>
      <w:r>
        <w:rPr>
          <w:lang w:val="en-IN"/>
        </w:rPr>
        <w:t>esc :set</w:t>
      </w:r>
      <w:proofErr w:type="gramEnd"/>
      <w:r>
        <w:rPr>
          <w:lang w:val="en-IN"/>
        </w:rPr>
        <w:t xml:space="preserve"> nu</w:t>
      </w:r>
    </w:p>
    <w:p w14:paraId="1FDD588D" w14:textId="175D4AA5" w:rsidR="00FF1436" w:rsidRDefault="00FF1436" w:rsidP="00BF47E5">
      <w:pPr>
        <w:rPr>
          <w:lang w:val="en-IN"/>
        </w:rPr>
      </w:pPr>
      <w:r>
        <w:rPr>
          <w:lang w:val="en-IN"/>
        </w:rPr>
        <w:t>--</w:t>
      </w:r>
    </w:p>
    <w:p w14:paraId="744307DA" w14:textId="046F30E3" w:rsidR="00FF1436" w:rsidRDefault="00FF1436" w:rsidP="00BF47E5">
      <w:pPr>
        <w:rPr>
          <w:lang w:val="en-IN"/>
        </w:rPr>
      </w:pPr>
      <w:proofErr w:type="spellStart"/>
      <w:r>
        <w:rPr>
          <w:lang w:val="en-IN"/>
        </w:rPr>
        <w:t>Ctr</w:t>
      </w:r>
      <w:proofErr w:type="spellEnd"/>
      <w:r>
        <w:rPr>
          <w:lang w:val="en-IN"/>
        </w:rPr>
        <w:t xml:space="preserve"> r -reverse search</w:t>
      </w:r>
      <w:r w:rsidR="00204AA2">
        <w:rPr>
          <w:lang w:val="en-IN"/>
        </w:rPr>
        <w:t xml:space="preserve"> older match </w:t>
      </w:r>
      <w:proofErr w:type="spellStart"/>
      <w:r w:rsidR="00204AA2">
        <w:rPr>
          <w:lang w:val="en-IN"/>
        </w:rPr>
        <w:t>ctr</w:t>
      </w:r>
      <w:proofErr w:type="spellEnd"/>
      <w:r w:rsidR="00204AA2">
        <w:rPr>
          <w:lang w:val="en-IN"/>
        </w:rPr>
        <w:t xml:space="preserve"> </w:t>
      </w:r>
      <w:proofErr w:type="gramStart"/>
      <w:r w:rsidR="00204AA2">
        <w:rPr>
          <w:lang w:val="en-IN"/>
        </w:rPr>
        <w:t>r</w:t>
      </w:r>
      <w:r w:rsidR="002E4F6A">
        <w:rPr>
          <w:lang w:val="en-IN"/>
        </w:rPr>
        <w:t>(</w:t>
      </w:r>
      <w:proofErr w:type="gramEnd"/>
      <w:r w:rsidR="002E4F6A">
        <w:rPr>
          <w:lang w:val="en-IN"/>
        </w:rPr>
        <w:t>2</w:t>
      </w:r>
      <w:r w:rsidR="002E4F6A" w:rsidRPr="002E4F6A">
        <w:rPr>
          <w:vertAlign w:val="superscript"/>
          <w:lang w:val="en-IN"/>
        </w:rPr>
        <w:t>nd</w:t>
      </w:r>
      <w:r w:rsidR="002E4F6A">
        <w:rPr>
          <w:lang w:val="en-IN"/>
        </w:rPr>
        <w:t xml:space="preserve"> time type)</w:t>
      </w:r>
    </w:p>
    <w:p w14:paraId="748944D8" w14:textId="72073B3F" w:rsidR="00E448F8" w:rsidRDefault="00E448F8" w:rsidP="00BF47E5">
      <w:pPr>
        <w:pBdr>
          <w:top w:val="single" w:sz="6" w:space="1" w:color="auto"/>
          <w:bottom w:val="single" w:sz="6" w:space="1" w:color="auto"/>
        </w:pBdr>
        <w:rPr>
          <w:lang w:val="en-IN"/>
        </w:rPr>
      </w:pPr>
      <w:r w:rsidRPr="00E448F8">
        <w:rPr>
          <w:lang w:val="en-IN"/>
        </w:rPr>
        <w:t xml:space="preserve">cp </w:t>
      </w:r>
      <w:r w:rsidR="00AC63CB">
        <w:rPr>
          <w:lang w:val="en-IN"/>
        </w:rPr>
        <w:t>/home/</w:t>
      </w:r>
      <w:r w:rsidRPr="00E448F8">
        <w:rPr>
          <w:lang w:val="en-IN"/>
        </w:rPr>
        <w:t>helpmeautomate/api/</w:t>
      </w:r>
      <w:r w:rsidR="00215EA0">
        <w:rPr>
          <w:lang w:val="en-IN"/>
        </w:rPr>
        <w:t>validation_new.py</w:t>
      </w:r>
      <w:r w:rsidRPr="00E448F8">
        <w:rPr>
          <w:lang w:val="en-IN"/>
        </w:rPr>
        <w:t xml:space="preserve"> /home/</w:t>
      </w:r>
      <w:r w:rsidR="00215EA0" w:rsidRPr="00215EA0">
        <w:rPr>
          <w:lang w:val="en-IN"/>
        </w:rPr>
        <w:t xml:space="preserve"> </w:t>
      </w:r>
      <w:r w:rsidR="00215EA0" w:rsidRPr="00E448F8">
        <w:rPr>
          <w:lang w:val="en-IN"/>
        </w:rPr>
        <w:t>helpmeautomate/api/</w:t>
      </w:r>
      <w:r w:rsidR="00215EA0">
        <w:rPr>
          <w:lang w:val="en-IN"/>
        </w:rPr>
        <w:t>validation_new_working.py</w:t>
      </w:r>
    </w:p>
    <w:p w14:paraId="1F946277" w14:textId="14BC6E61" w:rsidR="00E448F8" w:rsidRDefault="003364D2" w:rsidP="00BF47E5">
      <w:pPr>
        <w:pBdr>
          <w:bottom w:val="single" w:sz="6" w:space="1" w:color="auto"/>
          <w:between w:val="single" w:sz="6" w:space="1" w:color="auto"/>
        </w:pBdr>
        <w:rPr>
          <w:lang w:val="en-IN"/>
        </w:rPr>
      </w:pPr>
      <w:r w:rsidRPr="003364D2">
        <w:rPr>
          <w:lang w:val="en-IN"/>
        </w:rPr>
        <w:t>mv /home/mainflask_mod_updated_check.py /home/maintest.py</w:t>
      </w:r>
    </w:p>
    <w:p w14:paraId="39499C37" w14:textId="77777777" w:rsidR="003364D2" w:rsidRDefault="003364D2" w:rsidP="00BF47E5">
      <w:pPr>
        <w:rPr>
          <w:lang w:val="en-IN"/>
        </w:rPr>
      </w:pPr>
    </w:p>
    <w:p w14:paraId="0DF44E18" w14:textId="77777777" w:rsidR="000F55ED" w:rsidRPr="000F55ED" w:rsidRDefault="000F55ED" w:rsidP="000F55ED">
      <w:p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 xml:space="preserve">clear space </w:t>
      </w:r>
      <w:proofErr w:type="spellStart"/>
      <w:r w:rsidRPr="000F55ED">
        <w:rPr>
          <w:lang w:val="en-IN"/>
        </w:rPr>
        <w:t>sudo</w:t>
      </w:r>
      <w:proofErr w:type="spellEnd"/>
      <w:r w:rsidRPr="000F55ED">
        <w:rPr>
          <w:lang w:val="en-IN"/>
        </w:rPr>
        <w:t xml:space="preserve"> yum clean all</w:t>
      </w:r>
    </w:p>
    <w:p w14:paraId="7241316A" w14:textId="77777777" w:rsidR="008B4536" w:rsidRPr="008B4536" w:rsidRDefault="008B4536" w:rsidP="008B4536">
      <w:pPr>
        <w:rPr>
          <w:lang w:val="en-IN"/>
        </w:rPr>
      </w:pPr>
      <w:r w:rsidRPr="008B4536">
        <w:rPr>
          <w:i/>
          <w:iCs/>
          <w:lang w:val="en-IN"/>
        </w:rPr>
        <w:t># Find the top 10 largest directories in the current location (e.g., inside /search)</w:t>
      </w:r>
    </w:p>
    <w:p w14:paraId="4A119ABB" w14:textId="77777777" w:rsidR="008B4536" w:rsidRPr="008B4536" w:rsidRDefault="008B4536" w:rsidP="008B4536">
      <w:pPr>
        <w:pBdr>
          <w:bottom w:val="single" w:sz="6" w:space="1" w:color="auto"/>
        </w:pBdr>
        <w:rPr>
          <w:lang w:val="en-IN"/>
        </w:rPr>
      </w:pPr>
      <w:r w:rsidRPr="008B4536">
        <w:rPr>
          <w:lang w:val="en-IN"/>
        </w:rPr>
        <w:t>du -</w:t>
      </w:r>
      <w:proofErr w:type="spellStart"/>
      <w:r w:rsidRPr="008B4536">
        <w:rPr>
          <w:lang w:val="en-IN"/>
        </w:rPr>
        <w:t>sh</w:t>
      </w:r>
      <w:proofErr w:type="spellEnd"/>
      <w:r w:rsidRPr="008B4536">
        <w:rPr>
          <w:lang w:val="en-IN"/>
        </w:rPr>
        <w:t xml:space="preserve"> * | sort -rh | head -n 10</w:t>
      </w:r>
    </w:p>
    <w:p w14:paraId="702C2D74" w14:textId="77777777" w:rsidR="008B4536" w:rsidRDefault="008B4536" w:rsidP="00BF47E5">
      <w:pPr>
        <w:rPr>
          <w:lang w:val="en-IN"/>
        </w:rPr>
      </w:pPr>
    </w:p>
    <w:p w14:paraId="1150AB02" w14:textId="61F44587" w:rsidR="00B67DD8" w:rsidRDefault="00B67DD8" w:rsidP="00BF47E5">
      <w:pPr>
        <w:rPr>
          <w:lang w:val="en-IN"/>
        </w:rPr>
      </w:pPr>
      <w:proofErr w:type="spellStart"/>
      <w:r>
        <w:rPr>
          <w:lang w:val="en-IN"/>
        </w:rPr>
        <w:t>git</w:t>
      </w:r>
      <w:proofErr w:type="spellEnd"/>
      <w:r>
        <w:rPr>
          <w:lang w:val="en-IN"/>
        </w:rPr>
        <w:t xml:space="preserve"> repo</w:t>
      </w:r>
    </w:p>
    <w:p w14:paraId="1E023171" w14:textId="543E0CE0" w:rsidR="00B67DD8" w:rsidRDefault="00B67DD8" w:rsidP="00BF47E5">
      <w:pPr>
        <w:rPr>
          <w:lang w:val="en-IN"/>
        </w:rPr>
      </w:pPr>
      <w:hyperlink r:id="rId18" w:tgtFrame="_blank" w:tooltip="https://dev.azure.com/gdintelligentautomation/ac%20bot%20store/_git/genai" w:history="1">
        <w:r w:rsidRPr="00B67DD8">
          <w:rPr>
            <w:rStyle w:val="Hyperlink"/>
          </w:rPr>
          <w:t>https://dev.azure.com/GDIntelligentAutomation/AC%20Bot%20Store/_git/Genai</w:t>
        </w:r>
      </w:hyperlink>
    </w:p>
    <w:p w14:paraId="5669B46E" w14:textId="77777777" w:rsidR="003B3C52" w:rsidRDefault="003B3C52" w:rsidP="00BF47E5">
      <w:pPr>
        <w:rPr>
          <w:lang w:val="en-IN"/>
        </w:rPr>
      </w:pPr>
    </w:p>
    <w:p w14:paraId="223A3DD2" w14:textId="763F88EF" w:rsidR="004B77D1" w:rsidRDefault="0064627C" w:rsidP="00BF47E5">
      <w:pPr>
        <w:rPr>
          <w:lang w:val="en-IN"/>
        </w:rPr>
      </w:pPr>
      <w:proofErr w:type="spellStart"/>
      <w:r w:rsidRPr="0064627C">
        <w:rPr>
          <w:lang w:val="en-IN"/>
        </w:rPr>
        <w:t>kubectl</w:t>
      </w:r>
      <w:proofErr w:type="spellEnd"/>
      <w:r w:rsidRPr="0064627C">
        <w:rPr>
          <w:lang w:val="en-IN"/>
        </w:rPr>
        <w:t xml:space="preserve"> --</w:t>
      </w:r>
      <w:proofErr w:type="spellStart"/>
      <w:r w:rsidRPr="0064627C">
        <w:rPr>
          <w:lang w:val="en-IN"/>
        </w:rPr>
        <w:t>kubeconfig</w:t>
      </w:r>
      <w:proofErr w:type="spellEnd"/>
      <w:r w:rsidRPr="0064627C">
        <w:rPr>
          <w:lang w:val="en-IN"/>
        </w:rPr>
        <w:t xml:space="preserve"> botstr-User.kubeconfig_25Jan -n </w:t>
      </w:r>
      <w:proofErr w:type="spellStart"/>
      <w:r w:rsidRPr="0064627C">
        <w:rPr>
          <w:lang w:val="en-IN"/>
        </w:rPr>
        <w:t>acbotstr</w:t>
      </w:r>
      <w:proofErr w:type="spellEnd"/>
      <w:r w:rsidRPr="0064627C">
        <w:rPr>
          <w:lang w:val="en-IN"/>
        </w:rPr>
        <w:t xml:space="preserve"> logs -f nginx-deployment-69c949f478-jqsbn</w:t>
      </w:r>
    </w:p>
    <w:p w14:paraId="4B34169C" w14:textId="6220662C" w:rsidR="009327B0" w:rsidRDefault="009327B0" w:rsidP="00BF47E5">
      <w:pPr>
        <w:rPr>
          <w:lang w:val="en-IN"/>
        </w:rPr>
      </w:pPr>
      <w:proofErr w:type="spellStart"/>
      <w:r w:rsidRPr="009327B0">
        <w:rPr>
          <w:lang w:val="en-IN"/>
        </w:rPr>
        <w:t>kubectl</w:t>
      </w:r>
      <w:proofErr w:type="spellEnd"/>
      <w:r w:rsidRPr="009327B0">
        <w:rPr>
          <w:lang w:val="en-IN"/>
        </w:rPr>
        <w:t xml:space="preserve"> --</w:t>
      </w:r>
      <w:proofErr w:type="spellStart"/>
      <w:r w:rsidRPr="009327B0">
        <w:rPr>
          <w:lang w:val="en-IN"/>
        </w:rPr>
        <w:t>kubeconfig</w:t>
      </w:r>
      <w:proofErr w:type="spellEnd"/>
      <w:r w:rsidRPr="009327B0">
        <w:rPr>
          <w:lang w:val="en-IN"/>
        </w:rPr>
        <w:t xml:space="preserve"> botstr-User.kubeconfig_25Jan -n </w:t>
      </w:r>
      <w:proofErr w:type="spellStart"/>
      <w:r w:rsidRPr="009327B0">
        <w:rPr>
          <w:lang w:val="en-IN"/>
        </w:rPr>
        <w:t>acbotstr</w:t>
      </w:r>
      <w:proofErr w:type="spellEnd"/>
      <w:r w:rsidRPr="009327B0">
        <w:rPr>
          <w:lang w:val="en-IN"/>
        </w:rPr>
        <w:t xml:space="preserve"> describe pod genai-deploy-799f66f447-q9hdm</w:t>
      </w:r>
    </w:p>
    <w:p w14:paraId="06C4F1BE" w14:textId="7CF0412E" w:rsidR="006F67FD" w:rsidRDefault="006F67FD" w:rsidP="00BF47E5">
      <w:pPr>
        <w:rPr>
          <w:lang w:val="en-IN"/>
        </w:rPr>
      </w:pPr>
      <w:r w:rsidRPr="006F67FD">
        <w:rPr>
          <w:lang w:val="en-IN"/>
        </w:rPr>
        <w:t>docker exec [</w:t>
      </w:r>
      <w:proofErr w:type="spellStart"/>
      <w:r w:rsidRPr="006F67FD">
        <w:rPr>
          <w:lang w:val="en-IN"/>
        </w:rPr>
        <w:t>paste_your_container_id_here</w:t>
      </w:r>
      <w:proofErr w:type="spellEnd"/>
      <w:r w:rsidRPr="006F67FD">
        <w:rPr>
          <w:lang w:val="en-IN"/>
        </w:rPr>
        <w:t>] ss -</w:t>
      </w:r>
      <w:proofErr w:type="spellStart"/>
      <w:r w:rsidRPr="006F67FD">
        <w:rPr>
          <w:lang w:val="en-IN"/>
        </w:rPr>
        <w:t>tulpn</w:t>
      </w:r>
      <w:proofErr w:type="spellEnd"/>
      <w:r w:rsidRPr="006F67FD">
        <w:rPr>
          <w:lang w:val="en-IN"/>
        </w:rPr>
        <w:t xml:space="preserve"> | grep :5053</w:t>
      </w:r>
    </w:p>
    <w:p w14:paraId="57025CA0" w14:textId="0A4556A2" w:rsidR="00637BE0" w:rsidRDefault="00410AB9" w:rsidP="00BF47E5">
      <w:pPr>
        <w:rPr>
          <w:lang w:val="en-IN"/>
        </w:rPr>
      </w:pPr>
      <w:proofErr w:type="spellStart"/>
      <w:r w:rsidRPr="00410AB9">
        <w:rPr>
          <w:lang w:val="en-IN"/>
        </w:rPr>
        <w:t>kubectl</w:t>
      </w:r>
      <w:proofErr w:type="spellEnd"/>
      <w:r w:rsidRPr="00410AB9">
        <w:rPr>
          <w:lang w:val="en-IN"/>
        </w:rPr>
        <w:t xml:space="preserve"> --</w:t>
      </w:r>
      <w:proofErr w:type="spellStart"/>
      <w:r w:rsidRPr="00410AB9">
        <w:rPr>
          <w:lang w:val="en-IN"/>
        </w:rPr>
        <w:t>kubeconfig</w:t>
      </w:r>
      <w:proofErr w:type="spellEnd"/>
      <w:r w:rsidRPr="00410AB9">
        <w:rPr>
          <w:lang w:val="en-IN"/>
        </w:rPr>
        <w:t xml:space="preserve"> botstr-User.kubeconfig_25Jan -n </w:t>
      </w:r>
      <w:proofErr w:type="spellStart"/>
      <w:r w:rsidRPr="00410AB9">
        <w:rPr>
          <w:lang w:val="en-IN"/>
        </w:rPr>
        <w:t>acbotstr</w:t>
      </w:r>
      <w:proofErr w:type="spellEnd"/>
      <w:r w:rsidRPr="00410AB9">
        <w:rPr>
          <w:lang w:val="en-IN"/>
        </w:rPr>
        <w:t xml:space="preserve"> get services</w:t>
      </w:r>
    </w:p>
    <w:p w14:paraId="20475559" w14:textId="40A749FA" w:rsidR="000A2E76" w:rsidRDefault="000A2E76" w:rsidP="00BF47E5">
      <w:pPr>
        <w:rPr>
          <w:lang w:val="en-IN"/>
        </w:rPr>
      </w:pPr>
      <w:proofErr w:type="spellStart"/>
      <w:r w:rsidRPr="000A2E76">
        <w:rPr>
          <w:lang w:val="en-IN"/>
        </w:rPr>
        <w:t>kubectl</w:t>
      </w:r>
      <w:proofErr w:type="spellEnd"/>
      <w:r w:rsidRPr="000A2E76">
        <w:rPr>
          <w:lang w:val="en-IN"/>
        </w:rPr>
        <w:t xml:space="preserve"> --</w:t>
      </w:r>
      <w:proofErr w:type="spellStart"/>
      <w:r w:rsidRPr="000A2E76">
        <w:rPr>
          <w:lang w:val="en-IN"/>
        </w:rPr>
        <w:t>kubeconfig</w:t>
      </w:r>
      <w:proofErr w:type="spellEnd"/>
      <w:r w:rsidRPr="000A2E76">
        <w:rPr>
          <w:lang w:val="en-IN"/>
        </w:rPr>
        <w:t xml:space="preserve"> botstr-User.kubeconfig_25Jan -n </w:t>
      </w:r>
      <w:proofErr w:type="spellStart"/>
      <w:r w:rsidRPr="000A2E76">
        <w:rPr>
          <w:lang w:val="en-IN"/>
        </w:rPr>
        <w:t>acbotstr</w:t>
      </w:r>
      <w:proofErr w:type="spellEnd"/>
      <w:r w:rsidRPr="000A2E76">
        <w:rPr>
          <w:lang w:val="en-IN"/>
        </w:rPr>
        <w:t xml:space="preserve"> describe service </w:t>
      </w:r>
      <w:proofErr w:type="spellStart"/>
      <w:r w:rsidRPr="000A2E76">
        <w:rPr>
          <w:lang w:val="en-IN"/>
        </w:rPr>
        <w:t>genai</w:t>
      </w:r>
      <w:proofErr w:type="spellEnd"/>
      <w:r w:rsidRPr="000A2E76">
        <w:rPr>
          <w:lang w:val="en-IN"/>
        </w:rPr>
        <w:t>-service</w:t>
      </w:r>
    </w:p>
    <w:p w14:paraId="007BA651" w14:textId="22C95E7A" w:rsidR="003B3C52" w:rsidRDefault="003B3C52" w:rsidP="00BF47E5">
      <w:pPr>
        <w:rPr>
          <w:lang w:val="en-IN"/>
        </w:rPr>
      </w:pPr>
      <w:proofErr w:type="spellStart"/>
      <w:r w:rsidRPr="003B3C52">
        <w:rPr>
          <w:lang w:val="en-IN"/>
        </w:rPr>
        <w:t>kubectl</w:t>
      </w:r>
      <w:proofErr w:type="spellEnd"/>
      <w:r w:rsidRPr="003B3C52">
        <w:rPr>
          <w:lang w:val="en-IN"/>
        </w:rPr>
        <w:t xml:space="preserve"> --</w:t>
      </w:r>
      <w:proofErr w:type="spellStart"/>
      <w:r w:rsidRPr="003B3C52">
        <w:rPr>
          <w:lang w:val="en-IN"/>
        </w:rPr>
        <w:t>kubeconfig</w:t>
      </w:r>
      <w:proofErr w:type="spellEnd"/>
      <w:r w:rsidRPr="003B3C52">
        <w:rPr>
          <w:lang w:val="en-IN"/>
        </w:rPr>
        <w:t xml:space="preserve"> botstr-User.kubeconfig_25Jan -n </w:t>
      </w:r>
      <w:proofErr w:type="spellStart"/>
      <w:r w:rsidRPr="003B3C52">
        <w:rPr>
          <w:lang w:val="en-IN"/>
        </w:rPr>
        <w:t>acbotstr</w:t>
      </w:r>
      <w:proofErr w:type="spellEnd"/>
      <w:r w:rsidRPr="003B3C52">
        <w:rPr>
          <w:lang w:val="en-IN"/>
        </w:rPr>
        <w:t xml:space="preserve"> get pods</w:t>
      </w:r>
    </w:p>
    <w:p w14:paraId="557397DF" w14:textId="7B6E0F77" w:rsidR="00743EEC" w:rsidRDefault="00743EEC" w:rsidP="00BF47E5">
      <w:pPr>
        <w:rPr>
          <w:lang w:val="en-IN"/>
        </w:rPr>
      </w:pPr>
      <w:r w:rsidRPr="00743EEC">
        <w:rPr>
          <w:lang w:val="en-IN"/>
        </w:rPr>
        <w:t>cd /home/</w:t>
      </w:r>
      <w:proofErr w:type="spellStart"/>
      <w:r w:rsidRPr="00743EEC">
        <w:rPr>
          <w:lang w:val="en-IN"/>
        </w:rPr>
        <w:t>azuser</w:t>
      </w:r>
      <w:proofErr w:type="spellEnd"/>
      <w:r w:rsidRPr="00743EEC">
        <w:rPr>
          <w:lang w:val="en-IN"/>
        </w:rPr>
        <w:t>/</w:t>
      </w:r>
      <w:proofErr w:type="spellStart"/>
      <w:r w:rsidRPr="00743EEC">
        <w:rPr>
          <w:lang w:val="en-IN"/>
        </w:rPr>
        <w:t>New_Botstore</w:t>
      </w:r>
      <w:proofErr w:type="spellEnd"/>
      <w:r w:rsidRPr="00743EEC">
        <w:rPr>
          <w:lang w:val="en-IN"/>
        </w:rPr>
        <w:t>/</w:t>
      </w:r>
    </w:p>
    <w:p w14:paraId="4D2559C5" w14:textId="0683F8DA" w:rsidR="005079C5" w:rsidRDefault="005079C5" w:rsidP="00BF47E5">
      <w:pPr>
        <w:rPr>
          <w:lang w:val="en-IN"/>
        </w:rPr>
      </w:pPr>
      <w:proofErr w:type="spellStart"/>
      <w:r w:rsidRPr="005079C5">
        <w:rPr>
          <w:lang w:val="en-IN"/>
        </w:rPr>
        <w:t>kubectl</w:t>
      </w:r>
      <w:proofErr w:type="spellEnd"/>
      <w:r w:rsidRPr="005079C5">
        <w:rPr>
          <w:lang w:val="en-IN"/>
        </w:rPr>
        <w:t xml:space="preserve"> --</w:t>
      </w:r>
      <w:proofErr w:type="spellStart"/>
      <w:r w:rsidRPr="005079C5">
        <w:rPr>
          <w:lang w:val="en-IN"/>
        </w:rPr>
        <w:t>kubeconfig</w:t>
      </w:r>
      <w:proofErr w:type="spellEnd"/>
      <w:r w:rsidRPr="005079C5">
        <w:rPr>
          <w:lang w:val="en-IN"/>
        </w:rPr>
        <w:t xml:space="preserve"> botstr-User.kubeconfig_25Jan -n </w:t>
      </w:r>
      <w:proofErr w:type="spellStart"/>
      <w:r w:rsidRPr="005079C5">
        <w:rPr>
          <w:lang w:val="en-IN"/>
        </w:rPr>
        <w:t>acbotstr</w:t>
      </w:r>
      <w:proofErr w:type="spellEnd"/>
      <w:r w:rsidRPr="005079C5">
        <w:rPr>
          <w:lang w:val="en-IN"/>
        </w:rPr>
        <w:t xml:space="preserve"> exec -it </w:t>
      </w:r>
      <w:r w:rsidR="00B31939" w:rsidRPr="00B31939">
        <w:rPr>
          <w:lang w:val="en-IN"/>
        </w:rPr>
        <w:t>genai-deploy-8646df7678-7wmkx</w:t>
      </w:r>
      <w:r w:rsidR="003D62E7">
        <w:rPr>
          <w:lang w:val="en-IN"/>
        </w:rPr>
        <w:t xml:space="preserve"> </w:t>
      </w:r>
      <w:proofErr w:type="spellStart"/>
      <w:r w:rsidRPr="005079C5">
        <w:rPr>
          <w:lang w:val="en-IN"/>
        </w:rPr>
        <w:t>sh</w:t>
      </w:r>
      <w:proofErr w:type="spellEnd"/>
    </w:p>
    <w:p w14:paraId="1304C48A" w14:textId="07128AEF" w:rsidR="005079C5" w:rsidRDefault="00B14AB7" w:rsidP="00BF47E5">
      <w:pPr>
        <w:rPr>
          <w:lang w:val="en-IN"/>
        </w:rPr>
      </w:pPr>
      <w:r>
        <w:rPr>
          <w:lang w:val="en-IN"/>
        </w:rPr>
        <w:t>cd /home</w:t>
      </w:r>
    </w:p>
    <w:p w14:paraId="6B438FA3" w14:textId="7BB6E37D" w:rsidR="00DC1FB4" w:rsidRDefault="00DC1FB4" w:rsidP="00BF47E5">
      <w:pPr>
        <w:rPr>
          <w:lang w:val="en-IN"/>
        </w:rPr>
      </w:pPr>
      <w:r>
        <w:rPr>
          <w:lang w:val="en-IN"/>
        </w:rPr>
        <w:t xml:space="preserve">cd </w:t>
      </w:r>
      <w:r w:rsidRPr="00455D65">
        <w:rPr>
          <w:lang w:val="en-IN"/>
        </w:rPr>
        <w:t>/home/</w:t>
      </w:r>
      <w:proofErr w:type="spellStart"/>
      <w:r w:rsidRPr="00455D65">
        <w:rPr>
          <w:lang w:val="en-IN"/>
        </w:rPr>
        <w:t>criuser</w:t>
      </w:r>
      <w:proofErr w:type="spellEnd"/>
      <w:r w:rsidRPr="00455D65">
        <w:rPr>
          <w:lang w:val="en-IN"/>
        </w:rPr>
        <w:t>/export/</w:t>
      </w:r>
      <w:proofErr w:type="spellStart"/>
      <w:r w:rsidRPr="00455D65">
        <w:rPr>
          <w:lang w:val="en-IN"/>
        </w:rPr>
        <w:t>helpmeautomate</w:t>
      </w:r>
      <w:proofErr w:type="spellEnd"/>
      <w:r w:rsidRPr="00455D65">
        <w:rPr>
          <w:lang w:val="en-IN"/>
        </w:rPr>
        <w:t>/input</w:t>
      </w:r>
    </w:p>
    <w:p w14:paraId="63CBFD9E" w14:textId="77777777" w:rsidR="00B14AB7" w:rsidRDefault="00B14AB7" w:rsidP="00BF47E5">
      <w:pPr>
        <w:rPr>
          <w:lang w:val="en-IN"/>
        </w:rPr>
      </w:pPr>
    </w:p>
    <w:p w14:paraId="2AD13E74" w14:textId="3DD1892C" w:rsidR="00455D65" w:rsidRDefault="00455D65" w:rsidP="00BF47E5">
      <w:pPr>
        <w:rPr>
          <w:lang w:val="en-IN"/>
        </w:rPr>
      </w:pPr>
      <w:proofErr w:type="spellStart"/>
      <w:r w:rsidRPr="00455D65">
        <w:rPr>
          <w:lang w:val="en-IN"/>
        </w:rPr>
        <w:t>kubectl</w:t>
      </w:r>
      <w:proofErr w:type="spellEnd"/>
      <w:r w:rsidRPr="00455D65">
        <w:rPr>
          <w:lang w:val="en-IN"/>
        </w:rPr>
        <w:t xml:space="preserve"> --</w:t>
      </w:r>
      <w:proofErr w:type="spellStart"/>
      <w:r w:rsidRPr="00455D65">
        <w:rPr>
          <w:lang w:val="en-IN"/>
        </w:rPr>
        <w:t>kubeconfig</w:t>
      </w:r>
      <w:proofErr w:type="spellEnd"/>
      <w:r w:rsidRPr="00455D65">
        <w:rPr>
          <w:lang w:val="en-IN"/>
        </w:rPr>
        <w:t xml:space="preserve"> botstr-User.kubeconfig_25Jan -n </w:t>
      </w:r>
      <w:proofErr w:type="spellStart"/>
      <w:r w:rsidRPr="00455D65">
        <w:rPr>
          <w:lang w:val="en-IN"/>
        </w:rPr>
        <w:t>acbotstr</w:t>
      </w:r>
      <w:proofErr w:type="spellEnd"/>
      <w:r w:rsidRPr="00455D65">
        <w:rPr>
          <w:lang w:val="en-IN"/>
        </w:rPr>
        <w:t xml:space="preserve"> cp genai-deploy-6f86ffd4d8-h6gbl:/home/criuser/export/helpmeautomate/input/921883_Takeda_InfraOPS_3_SR.xlsx /</w:t>
      </w:r>
      <w:proofErr w:type="spellStart"/>
      <w:r w:rsidRPr="00455D65">
        <w:rPr>
          <w:lang w:val="en-IN"/>
        </w:rPr>
        <w:t>tmp</w:t>
      </w:r>
      <w:proofErr w:type="spellEnd"/>
      <w:r w:rsidRPr="00455D65">
        <w:rPr>
          <w:lang w:val="en-IN"/>
        </w:rPr>
        <w:t>/921883_Takeda_InfraOPS_3_SR.xlsx</w:t>
      </w:r>
    </w:p>
    <w:p w14:paraId="4430CAE8" w14:textId="6CBD9525" w:rsidR="00455D65" w:rsidRDefault="000C0686" w:rsidP="00BF47E5">
      <w:pPr>
        <w:rPr>
          <w:lang w:val="en-IN"/>
        </w:rPr>
      </w:pPr>
      <w:r>
        <w:rPr>
          <w:lang w:val="en-IN"/>
        </w:rPr>
        <w:t>cd /home</w:t>
      </w:r>
      <w:r w:rsidR="001C67BB">
        <w:rPr>
          <w:lang w:val="en-IN"/>
        </w:rPr>
        <w:t>/</w:t>
      </w:r>
      <w:proofErr w:type="spellStart"/>
      <w:r w:rsidR="001C67BB">
        <w:rPr>
          <w:lang w:val="en-IN"/>
        </w:rPr>
        <w:t>azuser</w:t>
      </w:r>
      <w:proofErr w:type="spellEnd"/>
    </w:p>
    <w:p w14:paraId="50B2E8E9" w14:textId="7758CA66" w:rsidR="00455D65" w:rsidRDefault="006F2541" w:rsidP="00BF47E5">
      <w:pPr>
        <w:rPr>
          <w:lang w:val="en-IN"/>
        </w:rPr>
      </w:pPr>
      <w:r w:rsidRPr="006F2541">
        <w:rPr>
          <w:lang w:val="en-IN"/>
        </w:rPr>
        <w:t>ls |grep Gen</w:t>
      </w:r>
    </w:p>
    <w:p w14:paraId="3FFE5E3D" w14:textId="77777777" w:rsidR="00B0680A" w:rsidRDefault="00B0680A" w:rsidP="00BF47E5">
      <w:pPr>
        <w:rPr>
          <w:lang w:val="en-IN"/>
        </w:rPr>
      </w:pPr>
    </w:p>
    <w:p w14:paraId="5FB6DE5F" w14:textId="469818DF" w:rsidR="00B0680A" w:rsidRDefault="00B0680A" w:rsidP="00BF47E5">
      <w:pPr>
        <w:rPr>
          <w:lang w:val="en-IN"/>
        </w:rPr>
      </w:pPr>
      <w:r w:rsidRPr="00B0680A">
        <w:rPr>
          <w:lang w:val="en-IN"/>
        </w:rPr>
        <w:t>rm -rf script_excel.py</w:t>
      </w:r>
    </w:p>
    <w:p w14:paraId="73165374" w14:textId="489C25E9" w:rsidR="00235558" w:rsidRDefault="00235558" w:rsidP="00BF47E5">
      <w:pPr>
        <w:rPr>
          <w:lang w:val="en-IN"/>
        </w:rPr>
      </w:pPr>
      <w:r w:rsidRPr="00235558">
        <w:rPr>
          <w:lang w:val="en-IN"/>
        </w:rPr>
        <w:t xml:space="preserve">vi </w:t>
      </w:r>
      <w:proofErr w:type="gramStart"/>
      <w:r w:rsidRPr="00235558">
        <w:rPr>
          <w:lang w:val="en-IN"/>
        </w:rPr>
        <w:t>script_excel.py</w:t>
      </w:r>
      <w:r w:rsidR="004D391E">
        <w:rPr>
          <w:lang w:val="en-IN"/>
        </w:rPr>
        <w:t xml:space="preserve">  :</w:t>
      </w:r>
      <w:proofErr w:type="spellStart"/>
      <w:proofErr w:type="gramEnd"/>
      <w:r w:rsidR="004D391E">
        <w:rPr>
          <w:lang w:val="en-IN"/>
        </w:rPr>
        <w:t>qa</w:t>
      </w:r>
      <w:proofErr w:type="spellEnd"/>
      <w:r w:rsidR="004D391E">
        <w:rPr>
          <w:lang w:val="en-IN"/>
        </w:rPr>
        <w:t xml:space="preserve"> exit</w:t>
      </w:r>
    </w:p>
    <w:p w14:paraId="1CAA4B0D" w14:textId="418390EA" w:rsidR="00C03F69" w:rsidRDefault="00C03F69" w:rsidP="00BF47E5">
      <w:pPr>
        <w:rPr>
          <w:lang w:val="en-IN"/>
        </w:rPr>
      </w:pPr>
      <w:proofErr w:type="gramStart"/>
      <w:r w:rsidRPr="00C03F69">
        <w:rPr>
          <w:lang w:val="en-IN"/>
        </w:rPr>
        <w:t>]cp</w:t>
      </w:r>
      <w:proofErr w:type="gramEnd"/>
      <w:r w:rsidRPr="00C03F69">
        <w:rPr>
          <w:lang w:val="en-IN"/>
        </w:rPr>
        <w:t xml:space="preserve"> output_data.csv /</w:t>
      </w:r>
      <w:proofErr w:type="spellStart"/>
      <w:r w:rsidRPr="00C03F69">
        <w:rPr>
          <w:lang w:val="en-IN"/>
        </w:rPr>
        <w:t>tmp</w:t>
      </w:r>
      <w:proofErr w:type="spellEnd"/>
      <w:r w:rsidRPr="00C03F69">
        <w:rPr>
          <w:lang w:val="en-IN"/>
        </w:rPr>
        <w:t>/output_data.csv-w</w:t>
      </w:r>
    </w:p>
    <w:p w14:paraId="185D73E1" w14:textId="77777777" w:rsidR="009D7BFC" w:rsidRDefault="009D7BFC" w:rsidP="00BF47E5">
      <w:pPr>
        <w:rPr>
          <w:lang w:val="en-IN"/>
        </w:rPr>
      </w:pPr>
    </w:p>
    <w:p w14:paraId="4D78BE5D" w14:textId="2E4CFB2F" w:rsidR="009D7BFC" w:rsidRDefault="009D7BFC" w:rsidP="00BF47E5">
      <w:pPr>
        <w:rPr>
          <w:lang w:val="en-IN"/>
        </w:rPr>
      </w:pPr>
      <w:proofErr w:type="spellStart"/>
      <w:r w:rsidRPr="009D7BFC">
        <w:rPr>
          <w:lang w:val="en-IN"/>
        </w:rPr>
        <w:t>kubectl</w:t>
      </w:r>
      <w:proofErr w:type="spellEnd"/>
      <w:r w:rsidRPr="009D7BFC">
        <w:rPr>
          <w:lang w:val="en-IN"/>
        </w:rPr>
        <w:t xml:space="preserve"> --</w:t>
      </w:r>
      <w:proofErr w:type="spellStart"/>
      <w:r w:rsidRPr="009D7BFC">
        <w:rPr>
          <w:lang w:val="en-IN"/>
        </w:rPr>
        <w:t>kubeconfig</w:t>
      </w:r>
      <w:proofErr w:type="spellEnd"/>
      <w:r w:rsidRPr="009D7BFC">
        <w:rPr>
          <w:lang w:val="en-IN"/>
        </w:rPr>
        <w:t xml:space="preserve"> botstr-User.kubeconfig_25Jan -n </w:t>
      </w:r>
      <w:proofErr w:type="spellStart"/>
      <w:r w:rsidRPr="009D7BFC">
        <w:rPr>
          <w:lang w:val="en-IN"/>
        </w:rPr>
        <w:t>acbotstr</w:t>
      </w:r>
      <w:proofErr w:type="spellEnd"/>
      <w:r w:rsidRPr="009D7BFC">
        <w:rPr>
          <w:lang w:val="en-IN"/>
        </w:rPr>
        <w:t xml:space="preserve"> describe pod ami-deployment-7dd755749d-mwg89</w:t>
      </w:r>
    </w:p>
    <w:p w14:paraId="7327C81A" w14:textId="4075EE66" w:rsidR="00A47726" w:rsidRDefault="00A47726" w:rsidP="00BF47E5">
      <w:pPr>
        <w:rPr>
          <w:lang w:val="en-IN"/>
        </w:rPr>
      </w:pPr>
      <w:r>
        <w:rPr>
          <w:lang w:val="en-IN"/>
        </w:rPr>
        <w:t xml:space="preserve">---before </w:t>
      </w:r>
      <w:proofErr w:type="spellStart"/>
      <w:r>
        <w:rPr>
          <w:lang w:val="en-IN"/>
        </w:rPr>
        <w:t>cocntainer</w:t>
      </w:r>
      <w:proofErr w:type="spellEnd"/>
      <w:r>
        <w:rPr>
          <w:lang w:val="en-IN"/>
        </w:rPr>
        <w:t xml:space="preserve"> creation—</w:t>
      </w:r>
    </w:p>
    <w:p w14:paraId="20D8467A" w14:textId="0D763A31" w:rsidR="00A47726" w:rsidRDefault="00A47726" w:rsidP="00BF47E5">
      <w:pPr>
        <w:rPr>
          <w:lang w:val="en-IN"/>
        </w:rPr>
      </w:pPr>
      <w:r>
        <w:rPr>
          <w:lang w:val="en-IN"/>
        </w:rPr>
        <w:t xml:space="preserve">Go as root </w:t>
      </w:r>
      <w:r w:rsidR="00C15CD0">
        <w:rPr>
          <w:lang w:val="en-IN"/>
        </w:rPr>
        <w:t>user</w:t>
      </w:r>
    </w:p>
    <w:p w14:paraId="0D44EBD8" w14:textId="7C1CF7CA" w:rsidR="00C15CD0" w:rsidRDefault="00C15CD0" w:rsidP="00BF47E5">
      <w:pPr>
        <w:rPr>
          <w:lang w:val="en-IN"/>
        </w:rPr>
      </w:pPr>
      <w:r>
        <w:rPr>
          <w:lang w:val="en-IN"/>
        </w:rPr>
        <w:t>cd /search/</w:t>
      </w:r>
    </w:p>
    <w:p w14:paraId="68C9F9DC" w14:textId="77777777" w:rsidR="004F7392" w:rsidRDefault="0050533C" w:rsidP="0050533C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>
        <w:rPr>
          <w:lang w:val="en-IN"/>
        </w:rPr>
        <w:t>our files</w:t>
      </w:r>
    </w:p>
    <w:p w14:paraId="696B569F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 w:rsidRPr="004F7392">
        <w:rPr>
          <w:lang w:val="en-IN"/>
        </w:rPr>
        <w:t># Open a shell in the pod</w:t>
      </w:r>
    </w:p>
    <w:p w14:paraId="55E6F843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proofErr w:type="spellStart"/>
      <w:r w:rsidRPr="004F7392">
        <w:rPr>
          <w:lang w:val="en-IN"/>
        </w:rPr>
        <w:t>kubectl</w:t>
      </w:r>
      <w:proofErr w:type="spellEnd"/>
      <w:r w:rsidRPr="004F7392">
        <w:rPr>
          <w:lang w:val="en-IN"/>
        </w:rPr>
        <w:t xml:space="preserve"> --</w:t>
      </w:r>
      <w:proofErr w:type="spellStart"/>
      <w:r w:rsidRPr="004F7392">
        <w:rPr>
          <w:lang w:val="en-IN"/>
        </w:rPr>
        <w:t>kubeconfig</w:t>
      </w:r>
      <w:proofErr w:type="spellEnd"/>
      <w:r w:rsidRPr="004F7392">
        <w:rPr>
          <w:lang w:val="en-IN"/>
        </w:rPr>
        <w:t xml:space="preserve"> botstr-User.kubeconfig_25Jan -n </w:t>
      </w:r>
      <w:proofErr w:type="spellStart"/>
      <w:r w:rsidRPr="004F7392">
        <w:rPr>
          <w:lang w:val="en-IN"/>
        </w:rPr>
        <w:t>acbotstr</w:t>
      </w:r>
      <w:proofErr w:type="spellEnd"/>
      <w:r w:rsidRPr="004F7392">
        <w:rPr>
          <w:lang w:val="en-IN"/>
        </w:rPr>
        <w:t xml:space="preserve"> exec -it genai-deploy-7bbfccbb64-xf72f -- /bin/</w:t>
      </w:r>
      <w:proofErr w:type="spellStart"/>
      <w:r w:rsidRPr="004F7392">
        <w:rPr>
          <w:lang w:val="en-IN"/>
        </w:rPr>
        <w:t>sh</w:t>
      </w:r>
      <w:proofErr w:type="spellEnd"/>
    </w:p>
    <w:p w14:paraId="18CF0EC4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</w:p>
    <w:p w14:paraId="5A76224F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 w:rsidRPr="004F7392">
        <w:rPr>
          <w:lang w:val="en-IN"/>
        </w:rPr>
        <w:t># Navigate to the directory</w:t>
      </w:r>
    </w:p>
    <w:p w14:paraId="010F17E1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 w:rsidRPr="004F7392">
        <w:rPr>
          <w:lang w:val="en-IN"/>
        </w:rPr>
        <w:t>cd /home/</w:t>
      </w:r>
      <w:proofErr w:type="spellStart"/>
      <w:r w:rsidRPr="004F7392">
        <w:rPr>
          <w:lang w:val="en-IN"/>
        </w:rPr>
        <w:t>genaistructure</w:t>
      </w:r>
      <w:proofErr w:type="spellEnd"/>
      <w:r w:rsidRPr="004F7392">
        <w:rPr>
          <w:lang w:val="en-IN"/>
        </w:rPr>
        <w:t>/</w:t>
      </w:r>
      <w:proofErr w:type="spellStart"/>
      <w:r w:rsidRPr="004F7392">
        <w:rPr>
          <w:lang w:val="en-IN"/>
        </w:rPr>
        <w:t>src</w:t>
      </w:r>
      <w:proofErr w:type="spellEnd"/>
      <w:r w:rsidRPr="004F7392">
        <w:rPr>
          <w:lang w:val="en-IN"/>
        </w:rPr>
        <w:t>/utils/</w:t>
      </w:r>
    </w:p>
    <w:p w14:paraId="3B13CAC9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</w:p>
    <w:p w14:paraId="015755C5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 w:rsidRPr="004F7392">
        <w:rPr>
          <w:lang w:val="en-IN"/>
        </w:rPr>
        <w:t># Edit the file (using vi as an example)</w:t>
      </w:r>
    </w:p>
    <w:p w14:paraId="0E820FDB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 w:rsidRPr="004F7392">
        <w:rPr>
          <w:lang w:val="en-IN"/>
        </w:rPr>
        <w:t>vi helperfunctions.py</w:t>
      </w:r>
    </w:p>
    <w:p w14:paraId="2EA6FB42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</w:p>
    <w:p w14:paraId="5701E8E1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 w:rsidRPr="004F7392">
        <w:rPr>
          <w:lang w:val="en-IN"/>
        </w:rPr>
        <w:t># After editing, save and exit</w:t>
      </w:r>
    </w:p>
    <w:p w14:paraId="7F4FF662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 w:rsidRPr="004F7392">
        <w:rPr>
          <w:lang w:val="en-IN"/>
        </w:rPr>
        <w:t xml:space="preserve"># </w:t>
      </w:r>
      <w:proofErr w:type="gramStart"/>
      <w:r w:rsidRPr="004F7392">
        <w:rPr>
          <w:lang w:val="en-IN"/>
        </w:rPr>
        <w:t>Type :</w:t>
      </w:r>
      <w:proofErr w:type="spellStart"/>
      <w:r w:rsidRPr="004F7392">
        <w:rPr>
          <w:lang w:val="en-IN"/>
        </w:rPr>
        <w:t>wq</w:t>
      </w:r>
      <w:proofErr w:type="spellEnd"/>
      <w:proofErr w:type="gramEnd"/>
      <w:r w:rsidRPr="004F7392">
        <w:rPr>
          <w:lang w:val="en-IN"/>
        </w:rPr>
        <w:t xml:space="preserve"> in vi to save and exit</w:t>
      </w:r>
    </w:p>
    <w:p w14:paraId="39AC12AD" w14:textId="77777777" w:rsidR="004F7392" w:rsidRPr="004F7392" w:rsidRDefault="004F7392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</w:p>
    <w:p w14:paraId="7DAFF6F0" w14:textId="4463746B" w:rsidR="00396BEE" w:rsidRDefault="00396BEE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>
        <w:rPr>
          <w:lang w:val="en-IN"/>
        </w:rPr>
        <w:t xml:space="preserve">Delete pod </w:t>
      </w:r>
      <w:proofErr w:type="spellStart"/>
      <w:r w:rsidRPr="00396BEE">
        <w:rPr>
          <w:lang w:val="en-IN"/>
        </w:rPr>
        <w:t>kubectl</w:t>
      </w:r>
      <w:proofErr w:type="spellEnd"/>
      <w:r w:rsidRPr="00396BEE">
        <w:rPr>
          <w:lang w:val="en-IN"/>
        </w:rPr>
        <w:t xml:space="preserve"> --</w:t>
      </w:r>
      <w:proofErr w:type="spellStart"/>
      <w:r w:rsidRPr="00396BEE">
        <w:rPr>
          <w:lang w:val="en-IN"/>
        </w:rPr>
        <w:t>kubeconfig</w:t>
      </w:r>
      <w:proofErr w:type="spellEnd"/>
      <w:r w:rsidRPr="00396BEE">
        <w:rPr>
          <w:lang w:val="en-IN"/>
        </w:rPr>
        <w:t xml:space="preserve"> botstr-User.kubeconfig_25Jan -n </w:t>
      </w:r>
      <w:proofErr w:type="spellStart"/>
      <w:r w:rsidRPr="00396BEE">
        <w:rPr>
          <w:lang w:val="en-IN"/>
        </w:rPr>
        <w:t>acbotstr</w:t>
      </w:r>
      <w:proofErr w:type="spellEnd"/>
      <w:r w:rsidRPr="00396BEE">
        <w:rPr>
          <w:lang w:val="en-IN"/>
        </w:rPr>
        <w:t xml:space="preserve"> delete pod genai-deploy-7bbfccbb64-xf72f    </w:t>
      </w:r>
    </w:p>
    <w:p w14:paraId="1CE86008" w14:textId="77777777" w:rsidR="00396BEE" w:rsidRDefault="00396BEE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</w:p>
    <w:p w14:paraId="51E47B1D" w14:textId="239B6E6F" w:rsidR="0050533C" w:rsidRDefault="0050533C" w:rsidP="004F7392">
      <w:pPr>
        <w:pBdr>
          <w:bottom w:val="single" w:sz="6" w:space="1" w:color="auto"/>
        </w:pBdr>
        <w:tabs>
          <w:tab w:val="right" w:pos="9360"/>
        </w:tabs>
        <w:rPr>
          <w:lang w:val="en-IN"/>
        </w:rPr>
      </w:pPr>
      <w:r>
        <w:rPr>
          <w:lang w:val="en-IN"/>
        </w:rPr>
        <w:lastRenderedPageBreak/>
        <w:tab/>
      </w:r>
    </w:p>
    <w:p w14:paraId="3CF7459D" w14:textId="5415CBCF" w:rsidR="00A67D52" w:rsidRDefault="00F43939" w:rsidP="00A67D52">
      <w:pPr>
        <w:rPr>
          <w:lang w:val="en-IN"/>
        </w:rPr>
      </w:pPr>
      <w:r w:rsidRPr="00F43939">
        <w:rPr>
          <w:lang w:val="en-IN"/>
        </w:rPr>
        <w:t xml:space="preserve">working container curl </w:t>
      </w:r>
      <w:r w:rsidR="001646BB">
        <w:rPr>
          <w:lang w:val="en-IN"/>
        </w:rPr>
        <w:t>‘</w:t>
      </w:r>
      <w:hyperlink r:id="rId19" w:history="1">
        <w:r w:rsidR="001646BB" w:rsidRPr="00F56519">
          <w:rPr>
            <w:rStyle w:val="Hyperlink"/>
            <w:lang w:val="en-IN"/>
          </w:rPr>
          <w:t>http://genai-service:5053/flask/search</w:t>
        </w:r>
      </w:hyperlink>
    </w:p>
    <w:p w14:paraId="065D2448" w14:textId="75367744" w:rsidR="0050533C" w:rsidRDefault="00F43939" w:rsidP="00BF47E5">
      <w:pPr>
        <w:rPr>
          <w:lang w:val="en-IN"/>
        </w:rPr>
      </w:pPr>
      <w:r w:rsidRPr="00F43939">
        <w:rPr>
          <w:lang w:val="en-IN"/>
        </w:rPr>
        <w:t>/</w:t>
      </w:r>
      <w:proofErr w:type="spellStart"/>
      <w:proofErr w:type="gramStart"/>
      <w:r w:rsidRPr="00F43939">
        <w:rPr>
          <w:lang w:val="en-IN"/>
        </w:rPr>
        <w:t>search</w:t>
      </w:r>
      <w:proofErr w:type="gramEnd"/>
      <w:r w:rsidRPr="00F43939">
        <w:rPr>
          <w:lang w:val="en-IN"/>
        </w:rPr>
        <w:t>?query</w:t>
      </w:r>
      <w:proofErr w:type="spellEnd"/>
      <w:r w:rsidRPr="00F43939">
        <w:rPr>
          <w:lang w:val="en-IN"/>
        </w:rPr>
        <w:t>=</w:t>
      </w:r>
      <w:proofErr w:type="spellStart"/>
      <w:r w:rsidRPr="00F43939">
        <w:rPr>
          <w:lang w:val="en-IN"/>
        </w:rPr>
        <w:t>login&amp;k</w:t>
      </w:r>
      <w:proofErr w:type="spellEnd"/>
      <w:r w:rsidRPr="00F43939">
        <w:rPr>
          <w:lang w:val="en-IN"/>
        </w:rPr>
        <w:t>=5'</w:t>
      </w:r>
    </w:p>
    <w:p w14:paraId="378144BA" w14:textId="536BDC5D" w:rsidR="002218D5" w:rsidRDefault="002218D5" w:rsidP="00BF47E5">
      <w:pPr>
        <w:rPr>
          <w:lang w:val="en-IN"/>
        </w:rPr>
      </w:pPr>
      <w:r w:rsidRPr="00F43939">
        <w:rPr>
          <w:lang w:val="en-IN"/>
        </w:rPr>
        <w:t>curl 'http://genai-service:50</w:t>
      </w:r>
      <w:r w:rsidR="0025311C">
        <w:rPr>
          <w:lang w:val="en-IN"/>
        </w:rPr>
        <w:t>0</w:t>
      </w:r>
      <w:r w:rsidR="00AE5BF1">
        <w:rPr>
          <w:lang w:val="en-IN"/>
        </w:rPr>
        <w:t>3</w:t>
      </w:r>
      <w:r w:rsidR="009D4713">
        <w:rPr>
          <w:lang w:val="en-IN"/>
        </w:rPr>
        <w:t>/</w:t>
      </w:r>
      <w:r w:rsidR="003646EA">
        <w:rPr>
          <w:lang w:val="en-IN"/>
        </w:rPr>
        <w:t>flask</w:t>
      </w:r>
      <w:r w:rsidR="00583DC7">
        <w:rPr>
          <w:lang w:val="en-IN"/>
        </w:rPr>
        <w:t>/</w:t>
      </w:r>
      <w:proofErr w:type="spellStart"/>
      <w:r w:rsidRPr="00F43939">
        <w:rPr>
          <w:lang w:val="en-IN"/>
        </w:rPr>
        <w:t>search?query</w:t>
      </w:r>
      <w:proofErr w:type="spellEnd"/>
      <w:r w:rsidRPr="00F43939">
        <w:rPr>
          <w:lang w:val="en-IN"/>
        </w:rPr>
        <w:t>=</w:t>
      </w:r>
      <w:proofErr w:type="spellStart"/>
      <w:r w:rsidRPr="00F43939">
        <w:rPr>
          <w:lang w:val="en-IN"/>
        </w:rPr>
        <w:t>login&amp;k</w:t>
      </w:r>
      <w:proofErr w:type="spellEnd"/>
      <w:r w:rsidRPr="00F43939">
        <w:rPr>
          <w:lang w:val="en-IN"/>
        </w:rPr>
        <w:t>=</w:t>
      </w:r>
      <w:r w:rsidR="00C84EA7">
        <w:rPr>
          <w:lang w:val="en-IN"/>
        </w:rPr>
        <w:t>5</w:t>
      </w:r>
      <w:r w:rsidRPr="00F43939">
        <w:rPr>
          <w:lang w:val="en-IN"/>
        </w:rPr>
        <w:t>'</w:t>
      </w:r>
    </w:p>
    <w:p w14:paraId="3C126707" w14:textId="45C9D7EB" w:rsidR="00D31D71" w:rsidRDefault="00D31D71" w:rsidP="00D31D71">
      <w:pPr>
        <w:rPr>
          <w:lang w:val="en-IN"/>
        </w:rPr>
      </w:pPr>
      <w:r w:rsidRPr="00F43939">
        <w:rPr>
          <w:lang w:val="en-IN"/>
        </w:rPr>
        <w:t>curl 'http://</w:t>
      </w:r>
      <w:r>
        <w:rPr>
          <w:lang w:val="en-IN"/>
        </w:rPr>
        <w:t>localhost</w:t>
      </w:r>
      <w:r w:rsidRPr="00F43939">
        <w:rPr>
          <w:lang w:val="en-IN"/>
        </w:rPr>
        <w:t>:50</w:t>
      </w:r>
      <w:r>
        <w:rPr>
          <w:lang w:val="en-IN"/>
        </w:rPr>
        <w:t>0</w:t>
      </w:r>
      <w:r w:rsidR="006025DD">
        <w:rPr>
          <w:lang w:val="en-IN"/>
        </w:rPr>
        <w:t>1</w:t>
      </w:r>
      <w:r w:rsidRPr="00F43939">
        <w:rPr>
          <w:lang w:val="en-IN"/>
        </w:rPr>
        <w:t>/</w:t>
      </w:r>
      <w:r>
        <w:rPr>
          <w:lang w:val="en-IN"/>
        </w:rPr>
        <w:t>flask/</w:t>
      </w:r>
      <w:proofErr w:type="spellStart"/>
      <w:r w:rsidRPr="00F43939">
        <w:rPr>
          <w:lang w:val="en-IN"/>
        </w:rPr>
        <w:t>search?query</w:t>
      </w:r>
      <w:proofErr w:type="spellEnd"/>
      <w:r w:rsidRPr="00F43939">
        <w:rPr>
          <w:lang w:val="en-IN"/>
        </w:rPr>
        <w:t>=</w:t>
      </w:r>
      <w:proofErr w:type="spellStart"/>
      <w:r w:rsidRPr="00F43939">
        <w:rPr>
          <w:lang w:val="en-IN"/>
        </w:rPr>
        <w:t>login&amp;k</w:t>
      </w:r>
      <w:proofErr w:type="spellEnd"/>
      <w:r w:rsidRPr="00F43939">
        <w:rPr>
          <w:lang w:val="en-IN"/>
        </w:rPr>
        <w:t>=</w:t>
      </w:r>
      <w:r>
        <w:rPr>
          <w:lang w:val="en-IN"/>
        </w:rPr>
        <w:t>1</w:t>
      </w:r>
      <w:r w:rsidRPr="00F43939">
        <w:rPr>
          <w:lang w:val="en-IN"/>
        </w:rPr>
        <w:t>'</w:t>
      </w:r>
    </w:p>
    <w:p w14:paraId="6D7852EE" w14:textId="77777777" w:rsidR="00D31D71" w:rsidRDefault="00D31D71" w:rsidP="00BF47E5">
      <w:pPr>
        <w:rPr>
          <w:lang w:val="en-IN"/>
        </w:rPr>
      </w:pPr>
    </w:p>
    <w:p w14:paraId="6250D17D" w14:textId="3F4D8989" w:rsidR="00A62E33" w:rsidRDefault="00A62E33" w:rsidP="00BF47E5">
      <w:pPr>
        <w:rPr>
          <w:lang w:val="en-IN"/>
        </w:rPr>
      </w:pPr>
      <w:r w:rsidRPr="00F43939">
        <w:rPr>
          <w:lang w:val="en-IN"/>
        </w:rPr>
        <w:t>curl 'http://</w:t>
      </w:r>
      <w:r w:rsidR="00DA0F17" w:rsidRPr="008971A6">
        <w:rPr>
          <w:lang w:val="en-IN"/>
        </w:rPr>
        <w:t>genai-service</w:t>
      </w:r>
      <w:r w:rsidRPr="00F43939">
        <w:rPr>
          <w:lang w:val="en-IN"/>
        </w:rPr>
        <w:t>:50</w:t>
      </w:r>
      <w:r w:rsidR="006D1573">
        <w:rPr>
          <w:lang w:val="en-IN"/>
        </w:rPr>
        <w:t>0</w:t>
      </w:r>
      <w:r w:rsidRPr="00F43939">
        <w:rPr>
          <w:lang w:val="en-IN"/>
        </w:rPr>
        <w:t>3/</w:t>
      </w:r>
      <w:proofErr w:type="spellStart"/>
      <w:r w:rsidRPr="00F43939">
        <w:rPr>
          <w:lang w:val="en-IN"/>
        </w:rPr>
        <w:t>search?query</w:t>
      </w:r>
      <w:proofErr w:type="spellEnd"/>
      <w:r w:rsidRPr="00F43939">
        <w:rPr>
          <w:lang w:val="en-IN"/>
        </w:rPr>
        <w:t>=</w:t>
      </w:r>
      <w:proofErr w:type="spellStart"/>
      <w:r w:rsidRPr="00F43939">
        <w:rPr>
          <w:lang w:val="en-IN"/>
        </w:rPr>
        <w:t>login&amp;k</w:t>
      </w:r>
      <w:proofErr w:type="spellEnd"/>
      <w:r w:rsidRPr="00F43939">
        <w:rPr>
          <w:lang w:val="en-IN"/>
        </w:rPr>
        <w:t>=5'</w:t>
      </w:r>
    </w:p>
    <w:p w14:paraId="673DA025" w14:textId="527ACABB" w:rsidR="008971A6" w:rsidRDefault="008971A6" w:rsidP="00BF47E5">
      <w:pPr>
        <w:rPr>
          <w:lang w:val="en-IN"/>
        </w:rPr>
      </w:pPr>
      <w:r w:rsidRPr="008971A6">
        <w:rPr>
          <w:lang w:val="en-IN"/>
        </w:rPr>
        <w:t>curl 'http://genai-service:50</w:t>
      </w:r>
      <w:r w:rsidR="00D173D8">
        <w:rPr>
          <w:lang w:val="en-IN"/>
        </w:rPr>
        <w:t>00</w:t>
      </w:r>
      <w:r w:rsidRPr="008971A6">
        <w:rPr>
          <w:lang w:val="en-IN"/>
        </w:rPr>
        <w:t>/</w:t>
      </w:r>
      <w:r w:rsidR="00200F2B">
        <w:rPr>
          <w:lang w:val="en-IN"/>
        </w:rPr>
        <w:t>flask/</w:t>
      </w:r>
      <w:r w:rsidRPr="008971A6">
        <w:rPr>
          <w:lang w:val="en-IN"/>
        </w:rPr>
        <w:t>searchbot?query=i%20need%20to%20reset%20password&amp;k=5'</w:t>
      </w:r>
    </w:p>
    <w:p w14:paraId="0CEEAE6D" w14:textId="77777777" w:rsidR="00F4081A" w:rsidRDefault="00F4081A" w:rsidP="00BF47E5">
      <w:pPr>
        <w:rPr>
          <w:lang w:val="en-IN"/>
        </w:rPr>
      </w:pPr>
    </w:p>
    <w:p w14:paraId="0E776B29" w14:textId="3723EAD8" w:rsidR="00F4081A" w:rsidRDefault="00F4081A" w:rsidP="00F4081A">
      <w:pPr>
        <w:rPr>
          <w:lang w:val="en-IN"/>
        </w:rPr>
      </w:pPr>
      <w:r w:rsidRPr="008971A6">
        <w:rPr>
          <w:lang w:val="en-IN"/>
        </w:rPr>
        <w:t>curl 'http://</w:t>
      </w:r>
      <w:r>
        <w:rPr>
          <w:lang w:val="en-IN"/>
        </w:rPr>
        <w:t>localhost</w:t>
      </w:r>
      <w:r w:rsidRPr="00F43939">
        <w:rPr>
          <w:lang w:val="en-IN"/>
        </w:rPr>
        <w:t>:50</w:t>
      </w:r>
      <w:r>
        <w:rPr>
          <w:lang w:val="en-IN"/>
        </w:rPr>
        <w:t>0</w:t>
      </w:r>
      <w:r w:rsidR="009F3338">
        <w:rPr>
          <w:lang w:val="en-IN"/>
        </w:rPr>
        <w:t>1</w:t>
      </w:r>
      <w:r w:rsidRPr="008971A6">
        <w:rPr>
          <w:lang w:val="en-IN"/>
        </w:rPr>
        <w:t>/</w:t>
      </w:r>
      <w:r>
        <w:rPr>
          <w:lang w:val="en-IN"/>
        </w:rPr>
        <w:t>flask/</w:t>
      </w:r>
      <w:r w:rsidRPr="008971A6">
        <w:rPr>
          <w:lang w:val="en-IN"/>
        </w:rPr>
        <w:t>searchbot?query=i%20need%20to%20reset%20password&amp;k=5'</w:t>
      </w:r>
    </w:p>
    <w:p w14:paraId="453B494A" w14:textId="77777777" w:rsidR="00F4081A" w:rsidRDefault="00F4081A" w:rsidP="00BF47E5">
      <w:pPr>
        <w:rPr>
          <w:lang w:val="en-IN"/>
        </w:rPr>
      </w:pPr>
    </w:p>
    <w:p w14:paraId="6D732224" w14:textId="76DD0253" w:rsidR="0050533C" w:rsidRDefault="00A11D0C" w:rsidP="00BF47E5">
      <w:pPr>
        <w:rPr>
          <w:lang w:val="en-IN"/>
        </w:rPr>
      </w:pPr>
      <w:r w:rsidRPr="00A11D0C">
        <w:rPr>
          <w:lang w:val="en-IN"/>
        </w:rPr>
        <w:t>curl 'http://localhost:</w:t>
      </w:r>
      <w:r w:rsidR="008C5C24">
        <w:rPr>
          <w:lang w:val="en-IN"/>
        </w:rPr>
        <w:t>5004</w:t>
      </w:r>
      <w:r w:rsidRPr="00A11D0C">
        <w:rPr>
          <w:lang w:val="en-IN"/>
        </w:rPr>
        <w:t>/</w:t>
      </w:r>
      <w:proofErr w:type="spellStart"/>
      <w:r w:rsidRPr="00A11D0C">
        <w:rPr>
          <w:lang w:val="en-IN"/>
        </w:rPr>
        <w:t>searchbot?query</w:t>
      </w:r>
      <w:proofErr w:type="spellEnd"/>
      <w:r w:rsidRPr="00A11D0C">
        <w:rPr>
          <w:lang w:val="en-IN"/>
        </w:rPr>
        <w:t>=</w:t>
      </w:r>
      <w:proofErr w:type="spellStart"/>
      <w:r w:rsidRPr="00A11D0C">
        <w:rPr>
          <w:lang w:val="en-IN"/>
        </w:rPr>
        <w:t>login&amp;k</w:t>
      </w:r>
      <w:proofErr w:type="spellEnd"/>
      <w:r w:rsidRPr="00A11D0C">
        <w:rPr>
          <w:lang w:val="en-IN"/>
        </w:rPr>
        <w:t>=5'</w:t>
      </w:r>
    </w:p>
    <w:p w14:paraId="047ED323" w14:textId="3DFA9D3B" w:rsidR="00402E9E" w:rsidRDefault="00402E9E" w:rsidP="00BF47E5">
      <w:pPr>
        <w:rPr>
          <w:lang w:val="en-IN"/>
        </w:rPr>
      </w:pPr>
      <w:r w:rsidRPr="00402E9E">
        <w:rPr>
          <w:lang w:val="en-IN"/>
        </w:rPr>
        <w:t>curl 'http://localhost:50</w:t>
      </w:r>
      <w:r w:rsidR="000D4ED9">
        <w:rPr>
          <w:lang w:val="en-IN"/>
        </w:rPr>
        <w:t>12</w:t>
      </w:r>
      <w:r w:rsidRPr="00402E9E">
        <w:rPr>
          <w:lang w:val="en-IN"/>
        </w:rPr>
        <w:t>/flask/</w:t>
      </w:r>
      <w:proofErr w:type="spellStart"/>
      <w:r w:rsidRPr="00402E9E">
        <w:rPr>
          <w:lang w:val="en-IN"/>
        </w:rPr>
        <w:t>searchbot?query</w:t>
      </w:r>
      <w:proofErr w:type="spellEnd"/>
      <w:r w:rsidRPr="00402E9E">
        <w:rPr>
          <w:lang w:val="en-IN"/>
        </w:rPr>
        <w:t>=</w:t>
      </w:r>
      <w:proofErr w:type="spellStart"/>
      <w:r w:rsidRPr="00402E9E">
        <w:rPr>
          <w:lang w:val="en-IN"/>
        </w:rPr>
        <w:t>login&amp;k</w:t>
      </w:r>
      <w:proofErr w:type="spellEnd"/>
      <w:r w:rsidRPr="00402E9E">
        <w:rPr>
          <w:lang w:val="en-IN"/>
        </w:rPr>
        <w:t>=5'</w:t>
      </w:r>
    </w:p>
    <w:p w14:paraId="386DAF2B" w14:textId="77777777" w:rsidR="00226460" w:rsidRDefault="00226460" w:rsidP="00BF47E5">
      <w:pPr>
        <w:rPr>
          <w:lang w:val="en-IN"/>
        </w:rPr>
      </w:pPr>
    </w:p>
    <w:p w14:paraId="72306D5D" w14:textId="479B8C27" w:rsidR="009757A8" w:rsidRDefault="009757A8" w:rsidP="00BF47E5">
      <w:pPr>
        <w:rPr>
          <w:lang w:val="en-IN"/>
        </w:rPr>
      </w:pPr>
      <w:r w:rsidRPr="009757A8">
        <w:rPr>
          <w:lang w:val="en-IN"/>
        </w:rPr>
        <w:t>curl -X POST "http://localhost:50</w:t>
      </w:r>
      <w:r w:rsidR="0077442A">
        <w:rPr>
          <w:lang w:val="en-IN"/>
        </w:rPr>
        <w:t>0</w:t>
      </w:r>
      <w:r w:rsidR="00226460">
        <w:rPr>
          <w:lang w:val="en-IN"/>
        </w:rPr>
        <w:t>0</w:t>
      </w:r>
      <w:r w:rsidRPr="009757A8">
        <w:rPr>
          <w:lang w:val="en-IN"/>
        </w:rPr>
        <w:t>/evaluate" -H "Content-Type: application/</w:t>
      </w:r>
      <w:proofErr w:type="spellStart"/>
      <w:r w:rsidRPr="009757A8">
        <w:rPr>
          <w:lang w:val="en-IN"/>
        </w:rPr>
        <w:t>json</w:t>
      </w:r>
      <w:proofErr w:type="spellEnd"/>
      <w:r w:rsidRPr="009757A8">
        <w:rPr>
          <w:lang w:val="en-IN"/>
        </w:rPr>
        <w:t>" -d '[{"name": "TAT", "actual": "29 Hours 25 Minutes 17 Seconds", "benchmark": "24 hours", "</w:t>
      </w:r>
      <w:proofErr w:type="spellStart"/>
      <w:r w:rsidRPr="009757A8">
        <w:rPr>
          <w:lang w:val="en-IN"/>
        </w:rPr>
        <w:t>Total_tickets_Considered</w:t>
      </w:r>
      <w:proofErr w:type="spellEnd"/>
      <w:r w:rsidRPr="009757A8">
        <w:rPr>
          <w:lang w:val="en-IN"/>
        </w:rPr>
        <w:t>": 2500, "</w:t>
      </w:r>
      <w:proofErr w:type="spellStart"/>
      <w:r w:rsidRPr="009757A8">
        <w:rPr>
          <w:lang w:val="en-IN"/>
        </w:rPr>
        <w:t>FileName</w:t>
      </w:r>
      <w:proofErr w:type="spellEnd"/>
      <w:r w:rsidRPr="009757A8">
        <w:rPr>
          <w:lang w:val="en-IN"/>
        </w:rPr>
        <w:t>": "/home/</w:t>
      </w:r>
      <w:proofErr w:type="spellStart"/>
      <w:r w:rsidRPr="009757A8">
        <w:rPr>
          <w:lang w:val="en-IN"/>
        </w:rPr>
        <w:t>criuser</w:t>
      </w:r>
      <w:proofErr w:type="spellEnd"/>
      <w:r w:rsidRPr="009757A8">
        <w:rPr>
          <w:lang w:val="en-IN"/>
        </w:rPr>
        <w:t>/export/</w:t>
      </w:r>
      <w:proofErr w:type="spellStart"/>
      <w:r w:rsidRPr="009757A8">
        <w:rPr>
          <w:lang w:val="en-IN"/>
        </w:rPr>
        <w:t>helpmeautomate</w:t>
      </w:r>
      <w:proofErr w:type="spellEnd"/>
      <w:r w:rsidRPr="009757A8">
        <w:rPr>
          <w:lang w:val="en-IN"/>
        </w:rPr>
        <w:t>/output/</w:t>
      </w:r>
      <w:r w:rsidR="0078688B" w:rsidRPr="0078688B">
        <w:t xml:space="preserve"> </w:t>
      </w:r>
      <w:r w:rsidR="008518A4" w:rsidRPr="008518A4">
        <w:rPr>
          <w:lang w:val="en-IN"/>
        </w:rPr>
        <w:t>GenAIReport_ticket_200</w:t>
      </w:r>
      <w:r w:rsidR="00C80769">
        <w:rPr>
          <w:lang w:val="en-IN"/>
        </w:rPr>
        <w:t>.xlsx</w:t>
      </w:r>
      <w:r w:rsidRPr="009757A8">
        <w:rPr>
          <w:lang w:val="en-IN"/>
        </w:rPr>
        <w:t>"}]'</w:t>
      </w:r>
    </w:p>
    <w:p w14:paraId="5FA600FA" w14:textId="36C3561F" w:rsidR="00ED0BC9" w:rsidRDefault="003B507E" w:rsidP="00BF47E5">
      <w:pPr>
        <w:rPr>
          <w:lang w:val="en-IN"/>
        </w:rPr>
      </w:pPr>
      <w:r>
        <w:rPr>
          <w:lang w:val="en-IN"/>
        </w:rPr>
        <w:t>6</w:t>
      </w:r>
    </w:p>
    <w:p w14:paraId="7A6EABE5" w14:textId="6C27DA68" w:rsidR="004F7EB9" w:rsidRDefault="00155EB1" w:rsidP="00BF47E5">
      <w:pPr>
        <w:rPr>
          <w:lang w:val="en-IN"/>
        </w:rPr>
      </w:pPr>
      <w:r w:rsidRPr="00155EB1">
        <w:rPr>
          <w:lang w:val="en-IN"/>
        </w:rPr>
        <w:t>curl -X POST "http://</w:t>
      </w:r>
      <w:r w:rsidR="00FC1D19">
        <w:rPr>
          <w:lang w:val="en-IN"/>
        </w:rPr>
        <w:t>genai-service</w:t>
      </w:r>
      <w:r w:rsidR="004F4E1A" w:rsidRPr="00F43939">
        <w:rPr>
          <w:lang w:val="en-IN"/>
        </w:rPr>
        <w:t>:50</w:t>
      </w:r>
      <w:r w:rsidR="00FC1D19">
        <w:rPr>
          <w:lang w:val="en-IN"/>
        </w:rPr>
        <w:t>09</w:t>
      </w:r>
      <w:r w:rsidRPr="00155EB1">
        <w:rPr>
          <w:lang w:val="en-IN"/>
        </w:rPr>
        <w:t>/</w:t>
      </w:r>
      <w:proofErr w:type="spellStart"/>
      <w:r w:rsidRPr="00155EB1">
        <w:rPr>
          <w:lang w:val="en-IN"/>
        </w:rPr>
        <w:t>upload_file</w:t>
      </w:r>
      <w:proofErr w:type="spellEnd"/>
      <w:r w:rsidRPr="00155EB1">
        <w:rPr>
          <w:lang w:val="en-IN"/>
        </w:rPr>
        <w:t>/" -H "Content-Type: application/</w:t>
      </w:r>
      <w:proofErr w:type="spellStart"/>
      <w:r w:rsidRPr="00155EB1">
        <w:rPr>
          <w:lang w:val="en-IN"/>
        </w:rPr>
        <w:t>json</w:t>
      </w:r>
      <w:proofErr w:type="spellEnd"/>
      <w:r w:rsidRPr="00155EB1">
        <w:rPr>
          <w:lang w:val="en-IN"/>
        </w:rPr>
        <w:t>" -d '{"</w:t>
      </w:r>
      <w:proofErr w:type="spellStart"/>
      <w:r w:rsidRPr="00155EB1">
        <w:rPr>
          <w:lang w:val="en-IN"/>
        </w:rPr>
        <w:t>file_path</w:t>
      </w:r>
      <w:proofErr w:type="spellEnd"/>
      <w:r w:rsidRPr="00155EB1">
        <w:rPr>
          <w:lang w:val="en-IN"/>
        </w:rPr>
        <w:t>": "/home/</w:t>
      </w:r>
      <w:proofErr w:type="spellStart"/>
      <w:r w:rsidRPr="00155EB1">
        <w:rPr>
          <w:lang w:val="en-IN"/>
        </w:rPr>
        <w:t>criuser</w:t>
      </w:r>
      <w:proofErr w:type="spellEnd"/>
      <w:r w:rsidRPr="00155EB1">
        <w:rPr>
          <w:lang w:val="en-IN"/>
        </w:rPr>
        <w:t>/export/</w:t>
      </w:r>
      <w:proofErr w:type="spellStart"/>
      <w:r w:rsidRPr="00155EB1">
        <w:rPr>
          <w:lang w:val="en-IN"/>
        </w:rPr>
        <w:t>helpmeautomate</w:t>
      </w:r>
      <w:proofErr w:type="spellEnd"/>
      <w:r w:rsidRPr="00155EB1">
        <w:rPr>
          <w:lang w:val="en-IN"/>
        </w:rPr>
        <w:t>/input/Test_aker.xlsx"}'</w:t>
      </w:r>
    </w:p>
    <w:p w14:paraId="24CE2A99" w14:textId="77777777" w:rsidR="00F61B95" w:rsidRDefault="00F61B95" w:rsidP="00BF47E5">
      <w:pPr>
        <w:rPr>
          <w:lang w:val="en-IN"/>
        </w:rPr>
      </w:pPr>
    </w:p>
    <w:p w14:paraId="34626A1E" w14:textId="319BF8DD" w:rsidR="00F61B95" w:rsidRDefault="008E0854" w:rsidP="00BF47E5">
      <w:pPr>
        <w:rPr>
          <w:lang w:val="en-IN"/>
        </w:rPr>
      </w:pPr>
      <w:hyperlink r:id="rId20" w:history="1">
        <w:r w:rsidRPr="00AF55F9">
          <w:rPr>
            <w:rStyle w:val="Hyperlink"/>
            <w:lang w:val="en-IN"/>
          </w:rPr>
          <w:t>http://genai-service:5053/flask/searchbot</w:t>
        </w:r>
      </w:hyperlink>
    </w:p>
    <w:p w14:paraId="601E844D" w14:textId="2BA9ABD1" w:rsidR="00FB0BF2" w:rsidRDefault="0098072C" w:rsidP="00BF47E5">
      <w:pPr>
        <w:rPr>
          <w:lang w:val="en-IN"/>
        </w:rPr>
      </w:pPr>
      <w:hyperlink r:id="rId21" w:history="1">
        <w:r w:rsidRPr="00F56519">
          <w:rPr>
            <w:rStyle w:val="Hyperlink"/>
            <w:lang w:val="en-IN"/>
          </w:rPr>
          <w:t>http://genai-service:5053/flask/search</w:t>
        </w:r>
      </w:hyperlink>
    </w:p>
    <w:p w14:paraId="24E0C2FC" w14:textId="4F0D5BB0" w:rsidR="0098072C" w:rsidRDefault="0098072C" w:rsidP="0098072C">
      <w:pPr>
        <w:rPr>
          <w:lang w:val="en-IN"/>
        </w:rPr>
      </w:pPr>
      <w:hyperlink r:id="rId22" w:history="1">
        <w:r w:rsidRPr="00F56519">
          <w:rPr>
            <w:rStyle w:val="Hyperlink"/>
            <w:lang w:val="en-IN"/>
          </w:rPr>
          <w:t>http://genai-service:5053/flask/bullkupload</w:t>
        </w:r>
      </w:hyperlink>
    </w:p>
    <w:p w14:paraId="61D9B154" w14:textId="1DD2B98D" w:rsidR="0098072C" w:rsidRDefault="00434F49" w:rsidP="0098072C">
      <w:pPr>
        <w:rPr>
          <w:lang w:val="en-IN"/>
        </w:rPr>
      </w:pPr>
      <w:hyperlink r:id="rId23" w:history="1">
        <w:r w:rsidRPr="00F56519">
          <w:rPr>
            <w:rStyle w:val="Hyperlink"/>
            <w:lang w:val="en-IN"/>
          </w:rPr>
          <w:t>http://genai-service:5053/evaluate</w:t>
        </w:r>
      </w:hyperlink>
    </w:p>
    <w:p w14:paraId="239C0FDD" w14:textId="79E2B8EB" w:rsidR="00434F49" w:rsidRDefault="00A70F17" w:rsidP="0098072C">
      <w:pPr>
        <w:rPr>
          <w:lang w:val="en-IN"/>
        </w:rPr>
      </w:pPr>
      <w:hyperlink r:id="rId24" w:history="1">
        <w:r w:rsidRPr="00F56519">
          <w:rPr>
            <w:rStyle w:val="Hyperlink"/>
            <w:lang w:val="en-IN"/>
          </w:rPr>
          <w:t>http://genai-service:5053/upload_file</w:t>
        </w:r>
      </w:hyperlink>
    </w:p>
    <w:p w14:paraId="0435A953" w14:textId="77777777" w:rsidR="0098072C" w:rsidRDefault="0098072C" w:rsidP="00BF47E5">
      <w:pPr>
        <w:rPr>
          <w:lang w:val="en-IN"/>
        </w:rPr>
      </w:pPr>
    </w:p>
    <w:p w14:paraId="6E3221C0" w14:textId="77777777" w:rsidR="00C15CD0" w:rsidRPr="00BF47E5" w:rsidRDefault="00C15CD0" w:rsidP="00BF47E5">
      <w:pPr>
        <w:pBdr>
          <w:bottom w:val="single" w:sz="6" w:space="1" w:color="auto"/>
        </w:pBdr>
        <w:rPr>
          <w:lang w:val="en-IN"/>
        </w:rPr>
      </w:pPr>
    </w:p>
    <w:p w14:paraId="0E0AEA71" w14:textId="1D45B19C" w:rsidR="00D46009" w:rsidRDefault="00D46009">
      <w:r w:rsidRPr="00D46009">
        <w:t>tail -f /home/</w:t>
      </w:r>
      <w:proofErr w:type="spellStart"/>
      <w:r w:rsidRPr="00D46009">
        <w:t>criuser</w:t>
      </w:r>
      <w:proofErr w:type="spellEnd"/>
      <w:r w:rsidRPr="00D46009">
        <w:t>/export/</w:t>
      </w:r>
      <w:proofErr w:type="spellStart"/>
      <w:r w:rsidRPr="00D46009">
        <w:t>helpmeautomate</w:t>
      </w:r>
      <w:proofErr w:type="spellEnd"/>
      <w:r w:rsidRPr="00D46009">
        <w:t>/</w:t>
      </w:r>
      <w:r w:rsidR="007262A2">
        <w:t>logs/</w:t>
      </w:r>
      <w:r w:rsidRPr="00D46009">
        <w:t>validation_check.log</w:t>
      </w:r>
    </w:p>
    <w:p w14:paraId="7FA3A5CD" w14:textId="46D2C560" w:rsidR="00C43848" w:rsidRDefault="00DC13D5">
      <w:pPr>
        <w:pBdr>
          <w:bottom w:val="single" w:sz="6" w:space="1" w:color="auto"/>
        </w:pBdr>
      </w:pPr>
      <w:r>
        <w:t xml:space="preserve">cd </w:t>
      </w:r>
      <w:r w:rsidR="000D4B5F" w:rsidRPr="000D4B5F">
        <w:t>/home/</w:t>
      </w:r>
      <w:proofErr w:type="spellStart"/>
      <w:r w:rsidR="000D4B5F" w:rsidRPr="000D4B5F">
        <w:t>criuser</w:t>
      </w:r>
      <w:proofErr w:type="spellEnd"/>
      <w:r w:rsidR="000D4B5F" w:rsidRPr="000D4B5F">
        <w:t>/export/</w:t>
      </w:r>
      <w:proofErr w:type="spellStart"/>
      <w:r w:rsidR="000D4B5F" w:rsidRPr="000D4B5F">
        <w:t>helpmeautomate</w:t>
      </w:r>
      <w:proofErr w:type="spellEnd"/>
      <w:r w:rsidR="000D4B5F" w:rsidRPr="000D4B5F">
        <w:t>/input</w:t>
      </w:r>
    </w:p>
    <w:p w14:paraId="032BF054" w14:textId="106859DC" w:rsidR="000E5FE1" w:rsidRDefault="000E5FE1">
      <w:pPr>
        <w:pBdr>
          <w:bottom w:val="single" w:sz="6" w:space="1" w:color="auto"/>
        </w:pBdr>
      </w:pPr>
      <w:proofErr w:type="spellStart"/>
      <w:r w:rsidRPr="000E5FE1">
        <w:t>kubectl</w:t>
      </w:r>
      <w:proofErr w:type="spellEnd"/>
      <w:r w:rsidRPr="000E5FE1">
        <w:t xml:space="preserve"> --</w:t>
      </w:r>
      <w:proofErr w:type="spellStart"/>
      <w:r w:rsidRPr="000E5FE1">
        <w:t>kubeconfig</w:t>
      </w:r>
      <w:proofErr w:type="spellEnd"/>
      <w:r w:rsidRPr="000E5FE1">
        <w:t xml:space="preserve"> botstr-User.kubeconfig_25Jan -</w:t>
      </w:r>
      <w:proofErr w:type="gramStart"/>
      <w:r w:rsidRPr="000E5FE1">
        <w:t xml:space="preserve">n </w:t>
      </w:r>
      <w:proofErr w:type="spellStart"/>
      <w:r w:rsidRPr="000E5FE1">
        <w:t>acbotstr</w:t>
      </w:r>
      <w:proofErr w:type="spellEnd"/>
      <w:proofErr w:type="gramEnd"/>
      <w:r w:rsidRPr="000E5FE1">
        <w:t xml:space="preserve"> get services</w:t>
      </w:r>
    </w:p>
    <w:p w14:paraId="75741FA5" w14:textId="77777777" w:rsidR="00E261FF" w:rsidRDefault="00E261FF">
      <w:pPr>
        <w:pBdr>
          <w:bottom w:val="single" w:sz="6" w:space="1" w:color="auto"/>
        </w:pBdr>
      </w:pPr>
    </w:p>
    <w:p w14:paraId="1E418563" w14:textId="77777777" w:rsidR="007F0C40" w:rsidRDefault="007F0C40"/>
    <w:p w14:paraId="7F98207B" w14:textId="75A20396" w:rsidR="00641FCC" w:rsidRDefault="007F0C40">
      <w:pPr>
        <w:pBdr>
          <w:bottom w:val="single" w:sz="6" w:space="1" w:color="auto"/>
        </w:pBdr>
      </w:pPr>
      <w:r>
        <w:t>C</w:t>
      </w:r>
      <w:r w:rsidR="00641FCC">
        <w:t>opy</w:t>
      </w:r>
    </w:p>
    <w:p w14:paraId="4420BD4A" w14:textId="77777777" w:rsidR="007F0C40" w:rsidRDefault="007F0C40"/>
    <w:p w14:paraId="5AAB1FF3" w14:textId="6B048D17" w:rsidR="00641FCC" w:rsidRDefault="00641FCC">
      <w:pPr>
        <w:pBdr>
          <w:bottom w:val="single" w:sz="6" w:space="1" w:color="auto"/>
        </w:pBdr>
      </w:pPr>
      <w:proofErr w:type="spellStart"/>
      <w:r w:rsidRPr="00641FCC">
        <w:t>kubectl</w:t>
      </w:r>
      <w:proofErr w:type="spellEnd"/>
      <w:r w:rsidRPr="00641FCC">
        <w:t xml:space="preserve"> --</w:t>
      </w:r>
      <w:proofErr w:type="spellStart"/>
      <w:r w:rsidRPr="00641FCC">
        <w:t>kubeconfig</w:t>
      </w:r>
      <w:proofErr w:type="spellEnd"/>
      <w:r w:rsidRPr="00641FCC">
        <w:t xml:space="preserve"> botstr-User.kubeconfig_25Jan -n </w:t>
      </w:r>
      <w:proofErr w:type="spellStart"/>
      <w:r w:rsidRPr="00641FCC">
        <w:t>acbotstr</w:t>
      </w:r>
      <w:proofErr w:type="spellEnd"/>
      <w:r w:rsidRPr="00641FCC">
        <w:t xml:space="preserve"> cp /</w:t>
      </w:r>
      <w:proofErr w:type="spellStart"/>
      <w:r w:rsidR="003C7F57">
        <w:t>tmp</w:t>
      </w:r>
      <w:proofErr w:type="spellEnd"/>
      <w:r w:rsidRPr="00641FCC">
        <w:t>/</w:t>
      </w:r>
      <w:r w:rsidR="00BC26B2">
        <w:t>test_n</w:t>
      </w:r>
      <w:r w:rsidRPr="00641FCC">
        <w:t xml:space="preserve">.xlsx </w:t>
      </w:r>
      <w:r w:rsidR="00BC26B2" w:rsidRPr="00BC26B2">
        <w:t>genai-deploy-666f9dc86-j6g5j</w:t>
      </w:r>
      <w:r w:rsidRPr="00641FCC">
        <w:t>:/home/criuser/export/helpmeautomate/input</w:t>
      </w:r>
    </w:p>
    <w:p w14:paraId="1A0E5010" w14:textId="64F85DA5" w:rsidR="00240548" w:rsidRDefault="00240548">
      <w:pPr>
        <w:pBdr>
          <w:bottom w:val="single" w:sz="6" w:space="1" w:color="auto"/>
        </w:pBdr>
      </w:pPr>
      <w:r w:rsidRPr="00240548">
        <w:t>cd /home/</w:t>
      </w:r>
      <w:proofErr w:type="spellStart"/>
      <w:r w:rsidRPr="00240548">
        <w:t>criuser</w:t>
      </w:r>
      <w:proofErr w:type="spellEnd"/>
      <w:r w:rsidRPr="00240548">
        <w:t>/export/</w:t>
      </w:r>
      <w:proofErr w:type="spellStart"/>
      <w:r w:rsidRPr="00240548">
        <w:t>helpmeautomate</w:t>
      </w:r>
      <w:proofErr w:type="spellEnd"/>
      <w:r w:rsidRPr="00240548">
        <w:t>/input</w:t>
      </w:r>
    </w:p>
    <w:p w14:paraId="16C262FD" w14:textId="01888538" w:rsidR="00240548" w:rsidRDefault="00240548">
      <w:pPr>
        <w:pBdr>
          <w:bottom w:val="single" w:sz="6" w:space="1" w:color="auto"/>
        </w:pBdr>
      </w:pPr>
      <w:r>
        <w:t>ls -</w:t>
      </w:r>
      <w:proofErr w:type="spellStart"/>
      <w:r>
        <w:t>ltr</w:t>
      </w:r>
      <w:proofErr w:type="spellEnd"/>
    </w:p>
    <w:p w14:paraId="6705D332" w14:textId="77777777" w:rsidR="007F0C40" w:rsidRDefault="007F0C40"/>
    <w:p w14:paraId="0CE92AB4" w14:textId="51E434E8" w:rsidR="00641FCC" w:rsidRDefault="001178C6">
      <w:proofErr w:type="spellStart"/>
      <w:r w:rsidRPr="001178C6">
        <w:t>kubectl</w:t>
      </w:r>
      <w:proofErr w:type="spellEnd"/>
      <w:r w:rsidRPr="001178C6">
        <w:t xml:space="preserve"> --</w:t>
      </w:r>
      <w:proofErr w:type="spellStart"/>
      <w:r w:rsidRPr="001178C6">
        <w:t>kubeconfig</w:t>
      </w:r>
      <w:proofErr w:type="spellEnd"/>
      <w:r w:rsidRPr="001178C6">
        <w:t xml:space="preserve"> botstr-User.kubeconfig_25Jan -n </w:t>
      </w:r>
      <w:proofErr w:type="spellStart"/>
      <w:r w:rsidRPr="001178C6">
        <w:t>acbotstr</w:t>
      </w:r>
      <w:proofErr w:type="spellEnd"/>
      <w:r w:rsidRPr="001178C6">
        <w:t xml:space="preserve"> cp </w:t>
      </w:r>
      <w:r w:rsidR="00BF1614" w:rsidRPr="00BF1614">
        <w:t>genai-deploy-7bbfccbb64-thg8p</w:t>
      </w:r>
      <w:r w:rsidRPr="001178C6">
        <w:t>:/home/criuser/export/helpmeautomate/output/</w:t>
      </w:r>
      <w:r w:rsidR="001B7A11" w:rsidRPr="001B7A11">
        <w:t xml:space="preserve"> </w:t>
      </w:r>
      <w:proofErr w:type="spellStart"/>
      <w:r w:rsidR="00A3041A">
        <w:t>GenAIreport</w:t>
      </w:r>
      <w:proofErr w:type="spellEnd"/>
      <w:r w:rsidR="00A3041A">
        <w:t>_</w:t>
      </w:r>
      <w:r w:rsidR="003A2965" w:rsidRPr="003A2965">
        <w:t xml:space="preserve"> 519144_Eastbay100_INC.xlsx</w:t>
      </w:r>
      <w:r w:rsidR="003A2965">
        <w:t xml:space="preserve"> </w:t>
      </w:r>
      <w:r w:rsidRPr="001178C6">
        <w:t>/</w:t>
      </w:r>
      <w:proofErr w:type="spellStart"/>
      <w:r w:rsidRPr="001178C6">
        <w:t>tmp</w:t>
      </w:r>
      <w:proofErr w:type="spellEnd"/>
      <w:r w:rsidRPr="001178C6">
        <w:t>/</w:t>
      </w:r>
      <w:r w:rsidR="00C71880" w:rsidRPr="00C71880">
        <w:t xml:space="preserve"> </w:t>
      </w:r>
      <w:r w:rsidR="003A2965">
        <w:t>check</w:t>
      </w:r>
      <w:r w:rsidRPr="001178C6">
        <w:t>.xlsx</w:t>
      </w:r>
    </w:p>
    <w:p w14:paraId="458DB5A0" w14:textId="2AEAEA16" w:rsidR="001178C6" w:rsidRDefault="001178C6">
      <w:r>
        <w:t>------------------------------------</w:t>
      </w:r>
    </w:p>
    <w:p w14:paraId="344C430C" w14:textId="4CEF12CA" w:rsidR="00015981" w:rsidRDefault="00334BA6" w:rsidP="00666FC0">
      <w:pPr>
        <w:pBdr>
          <w:bottom w:val="single" w:sz="6" w:space="1" w:color="auto"/>
        </w:pBdr>
        <w:tabs>
          <w:tab w:val="left" w:pos="3700"/>
        </w:tabs>
      </w:pPr>
      <w:proofErr w:type="gramStart"/>
      <w:r>
        <w:t>esc :</w:t>
      </w:r>
      <w:proofErr w:type="spellStart"/>
      <w:r>
        <w:t>qa</w:t>
      </w:r>
      <w:proofErr w:type="spellEnd"/>
      <w:proofErr w:type="gramEnd"/>
      <w:r>
        <w:t xml:space="preserve"> no change</w:t>
      </w:r>
      <w:proofErr w:type="gramStart"/>
      <w:r w:rsidR="00227C66">
        <w:t>, :</w:t>
      </w:r>
      <w:proofErr w:type="spellStart"/>
      <w:r w:rsidR="00227C66">
        <w:t>wq</w:t>
      </w:r>
      <w:proofErr w:type="spellEnd"/>
      <w:proofErr w:type="gramEnd"/>
      <w:r w:rsidR="00227C66">
        <w:t xml:space="preserve"> change save</w:t>
      </w:r>
      <w:r w:rsidR="00666FC0">
        <w:tab/>
      </w:r>
    </w:p>
    <w:p w14:paraId="3095A356" w14:textId="53606135" w:rsidR="00EC0332" w:rsidRDefault="00EC0332" w:rsidP="00666FC0">
      <w:pPr>
        <w:tabs>
          <w:tab w:val="left" w:pos="3700"/>
        </w:tabs>
      </w:pPr>
      <w:r>
        <w:t xml:space="preserve">inside </w:t>
      </w:r>
      <w:proofErr w:type="spellStart"/>
      <w:r>
        <w:t>genai</w:t>
      </w:r>
      <w:proofErr w:type="spellEnd"/>
      <w:r>
        <w:t xml:space="preserve"> container</w:t>
      </w:r>
    </w:p>
    <w:p w14:paraId="47D087DA" w14:textId="77777777" w:rsidR="00EC0332" w:rsidRDefault="00EC0332" w:rsidP="00EC0332">
      <w:pPr>
        <w:tabs>
          <w:tab w:val="left" w:pos="3700"/>
        </w:tabs>
      </w:pPr>
      <w:r>
        <w:t>cd /home/</w:t>
      </w:r>
      <w:proofErr w:type="spellStart"/>
      <w:r>
        <w:t>usecase_bot</w:t>
      </w:r>
      <w:proofErr w:type="spellEnd"/>
    </w:p>
    <w:p w14:paraId="094EFF26" w14:textId="7E700D49" w:rsidR="00666FC0" w:rsidRDefault="00EC0332" w:rsidP="00EC0332">
      <w:pPr>
        <w:tabs>
          <w:tab w:val="left" w:pos="3700"/>
        </w:tabs>
      </w:pPr>
      <w:r>
        <w:lastRenderedPageBreak/>
        <w:t>vi main.py</w:t>
      </w:r>
    </w:p>
    <w:p w14:paraId="2FB72DDE" w14:textId="6DF52593" w:rsidR="007E737F" w:rsidRDefault="007E737F" w:rsidP="007E737F">
      <w:pPr>
        <w:tabs>
          <w:tab w:val="left" w:pos="3700"/>
        </w:tabs>
      </w:pPr>
      <w:r>
        <w:t>cd /home/</w:t>
      </w:r>
      <w:proofErr w:type="spellStart"/>
      <w:r>
        <w:t>helpmeautomate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</w:p>
    <w:p w14:paraId="04235CBE" w14:textId="70AF6353" w:rsidR="00EC0332" w:rsidRDefault="007E737F" w:rsidP="007E737F">
      <w:pPr>
        <w:tabs>
          <w:tab w:val="left" w:pos="3700"/>
        </w:tabs>
      </w:pPr>
      <w:r>
        <w:t>vi mainflask_mod_updated_check.py</w:t>
      </w:r>
    </w:p>
    <w:p w14:paraId="082F1493" w14:textId="77777777" w:rsidR="007E737F" w:rsidRDefault="007E737F" w:rsidP="007E737F">
      <w:pPr>
        <w:tabs>
          <w:tab w:val="left" w:pos="3700"/>
        </w:tabs>
      </w:pPr>
    </w:p>
    <w:p w14:paraId="6928119A" w14:textId="77777777" w:rsidR="006C520F" w:rsidRDefault="006C520F" w:rsidP="006C520F">
      <w:pPr>
        <w:tabs>
          <w:tab w:val="left" w:pos="3700"/>
        </w:tabs>
      </w:pPr>
      <w:r>
        <w:t>cd /home/</w:t>
      </w:r>
      <w:proofErr w:type="spellStart"/>
      <w:r>
        <w:t>send_search</w:t>
      </w:r>
      <w:proofErr w:type="spellEnd"/>
    </w:p>
    <w:p w14:paraId="682C8008" w14:textId="0F2FDA4B" w:rsidR="006C520F" w:rsidRDefault="006C520F" w:rsidP="006C520F">
      <w:pPr>
        <w:tabs>
          <w:tab w:val="left" w:pos="3700"/>
        </w:tabs>
      </w:pPr>
      <w:r>
        <w:t>vi main.py</w:t>
      </w:r>
    </w:p>
    <w:p w14:paraId="767C1A3D" w14:textId="1101A9CF" w:rsidR="004D403C" w:rsidRDefault="004D403C" w:rsidP="006C520F">
      <w:pPr>
        <w:tabs>
          <w:tab w:val="left" w:pos="3700"/>
        </w:tabs>
      </w:pPr>
      <w:r>
        <w:t>----</w:t>
      </w:r>
    </w:p>
    <w:p w14:paraId="5B0BC855" w14:textId="45CF994C" w:rsidR="00D34DCB" w:rsidRDefault="00455DE6" w:rsidP="006C520F">
      <w:pPr>
        <w:pBdr>
          <w:bottom w:val="single" w:sz="6" w:space="1" w:color="auto"/>
        </w:pBdr>
        <w:tabs>
          <w:tab w:val="left" w:pos="3700"/>
        </w:tabs>
      </w:pPr>
      <w:r>
        <w:t>image build</w:t>
      </w:r>
    </w:p>
    <w:p w14:paraId="6E8345D3" w14:textId="3258746C" w:rsidR="00455DE6" w:rsidRDefault="00455DE6" w:rsidP="006C520F">
      <w:pPr>
        <w:tabs>
          <w:tab w:val="left" w:pos="3700"/>
        </w:tabs>
      </w:pPr>
      <w:proofErr w:type="gramStart"/>
      <w:r>
        <w:t>go</w:t>
      </w:r>
      <w:proofErr w:type="gramEnd"/>
      <w:r>
        <w:t xml:space="preserve"> to root user</w:t>
      </w:r>
    </w:p>
    <w:p w14:paraId="245C8B56" w14:textId="06B11138" w:rsidR="00455DE6" w:rsidRDefault="00455DE6" w:rsidP="006C520F">
      <w:pPr>
        <w:tabs>
          <w:tab w:val="left" w:pos="3700"/>
        </w:tabs>
      </w:pPr>
      <w:r>
        <w:t>cd /search</w:t>
      </w:r>
    </w:p>
    <w:p w14:paraId="7DC67BDF" w14:textId="30972F95" w:rsidR="004D403C" w:rsidRDefault="004D403C" w:rsidP="006C520F">
      <w:pPr>
        <w:tabs>
          <w:tab w:val="left" w:pos="3700"/>
        </w:tabs>
      </w:pPr>
      <w:r>
        <w:t xml:space="preserve">docker file </w:t>
      </w:r>
      <w:proofErr w:type="spellStart"/>
      <w:r>
        <w:t>file</w:t>
      </w:r>
      <w:proofErr w:type="spellEnd"/>
      <w:r>
        <w:t xml:space="preserve"> call</w:t>
      </w:r>
    </w:p>
    <w:p w14:paraId="26B4099D" w14:textId="7D006552" w:rsidR="00D34DCB" w:rsidRDefault="00D34DCB" w:rsidP="006C520F">
      <w:pPr>
        <w:tabs>
          <w:tab w:val="left" w:pos="3700"/>
        </w:tabs>
      </w:pPr>
      <w:r>
        <w:t xml:space="preserve">cd </w:t>
      </w:r>
      <w:r w:rsidRPr="00D34DCB">
        <w:t>/home/</w:t>
      </w:r>
      <w:proofErr w:type="spellStart"/>
      <w:r w:rsidRPr="00D34DCB">
        <w:t>azuser</w:t>
      </w:r>
      <w:proofErr w:type="spellEnd"/>
      <w:r w:rsidRPr="00D34DCB">
        <w:t>/</w:t>
      </w:r>
      <w:proofErr w:type="spellStart"/>
      <w:r w:rsidRPr="00D34DCB">
        <w:t>New_Botstore</w:t>
      </w:r>
      <w:proofErr w:type="spellEnd"/>
      <w:r w:rsidRPr="00D34DCB">
        <w:t>/</w:t>
      </w:r>
      <w:proofErr w:type="spellStart"/>
      <w:r w:rsidRPr="00D34DCB">
        <w:t>new_botstoreapp</w:t>
      </w:r>
      <w:proofErr w:type="spellEnd"/>
      <w:r w:rsidRPr="00D34DCB">
        <w:t>/</w:t>
      </w:r>
      <w:proofErr w:type="gramStart"/>
      <w:r w:rsidRPr="00D34DCB">
        <w:t>templates</w:t>
      </w:r>
      <w:r w:rsidR="004D403C">
        <w:t xml:space="preserve">  (</w:t>
      </w:r>
      <w:proofErr w:type="gramEnd"/>
      <w:r w:rsidR="004D403C">
        <w:t>port define)</w:t>
      </w:r>
    </w:p>
    <w:p w14:paraId="6CD05CCD" w14:textId="6490C4B4" w:rsidR="00455DE6" w:rsidRPr="00455DE6" w:rsidRDefault="00455DE6" w:rsidP="00455DE6">
      <w:pPr>
        <w:tabs>
          <w:tab w:val="left" w:pos="3700"/>
        </w:tabs>
        <w:rPr>
          <w:lang w:val="en-IN"/>
        </w:rPr>
      </w:pPr>
      <w:r w:rsidRPr="00455DE6">
        <w:rPr>
          <w:lang w:val="en-IN"/>
        </w:rPr>
        <w:t>DOCKER BUILD </w:t>
      </w:r>
    </w:p>
    <w:p w14:paraId="1085279A" w14:textId="70E48028" w:rsidR="00455DE6" w:rsidRPr="00455DE6" w:rsidRDefault="00455DE6" w:rsidP="00455DE6">
      <w:pPr>
        <w:tabs>
          <w:tab w:val="left" w:pos="3700"/>
        </w:tabs>
        <w:rPr>
          <w:lang w:val="en-IN"/>
        </w:rPr>
      </w:pPr>
      <w:r w:rsidRPr="00455DE6">
        <w:rPr>
          <w:lang w:val="en-IN"/>
        </w:rPr>
        <w:t>docker build -t cacimageregistry.azurecr.io/</w:t>
      </w:r>
      <w:proofErr w:type="spellStart"/>
      <w:r w:rsidRPr="00455DE6">
        <w:rPr>
          <w:lang w:val="en-IN"/>
        </w:rPr>
        <w:t>cac</w:t>
      </w:r>
      <w:proofErr w:type="spellEnd"/>
      <w:r w:rsidRPr="00455DE6">
        <w:rPr>
          <w:lang w:val="en-IN"/>
        </w:rPr>
        <w:t>/</w:t>
      </w:r>
      <w:proofErr w:type="gramStart"/>
      <w:r w:rsidRPr="00455DE6">
        <w:rPr>
          <w:lang w:val="en-IN"/>
        </w:rPr>
        <w:t>devimages:</w:t>
      </w:r>
      <w:r w:rsidR="00A51759">
        <w:rPr>
          <w:lang w:val="en-IN"/>
        </w:rPr>
        <w:t>genai</w:t>
      </w:r>
      <w:r w:rsidRPr="00455DE6">
        <w:rPr>
          <w:lang w:val="en-IN"/>
        </w:rPr>
        <w:t>images</w:t>
      </w:r>
      <w:proofErr w:type="gramEnd"/>
      <w:r w:rsidRPr="00455DE6">
        <w:rPr>
          <w:lang w:val="en-IN"/>
        </w:rPr>
        <w:t>-0</w:t>
      </w:r>
      <w:r w:rsidR="00D25803">
        <w:rPr>
          <w:lang w:val="en-IN"/>
        </w:rPr>
        <w:t>1</w:t>
      </w:r>
      <w:r w:rsidRPr="00455DE6">
        <w:rPr>
          <w:lang w:val="en-IN"/>
        </w:rPr>
        <w:t xml:space="preserve"> -f </w:t>
      </w:r>
      <w:proofErr w:type="spellStart"/>
      <w:proofErr w:type="gramStart"/>
      <w:r w:rsidRPr="00455DE6">
        <w:rPr>
          <w:lang w:val="en-IN"/>
        </w:rPr>
        <w:t>Dockerfile</w:t>
      </w:r>
      <w:proofErr w:type="spellEnd"/>
      <w:r w:rsidRPr="00455DE6">
        <w:rPr>
          <w:lang w:val="en-IN"/>
        </w:rPr>
        <w:t xml:space="preserve"> .</w:t>
      </w:r>
      <w:proofErr w:type="gramEnd"/>
    </w:p>
    <w:p w14:paraId="39AAD925" w14:textId="77777777" w:rsidR="00FB2041" w:rsidRDefault="00FB2041" w:rsidP="00455DE6">
      <w:pPr>
        <w:tabs>
          <w:tab w:val="left" w:pos="3700"/>
        </w:tabs>
        <w:rPr>
          <w:lang w:val="en-IN"/>
        </w:rPr>
      </w:pPr>
    </w:p>
    <w:p w14:paraId="5F4CEDA0" w14:textId="1F41C838" w:rsidR="00455DE6" w:rsidRDefault="00455DE6" w:rsidP="00455DE6">
      <w:pPr>
        <w:tabs>
          <w:tab w:val="left" w:pos="3700"/>
        </w:tabs>
        <w:rPr>
          <w:lang w:val="en-IN"/>
        </w:rPr>
      </w:pPr>
      <w:r w:rsidRPr="00455DE6">
        <w:rPr>
          <w:lang w:val="en-IN"/>
        </w:rPr>
        <w:t>docker push cacimageregistry.azurecr.io/</w:t>
      </w:r>
      <w:proofErr w:type="spellStart"/>
      <w:r w:rsidRPr="00455DE6">
        <w:rPr>
          <w:lang w:val="en-IN"/>
        </w:rPr>
        <w:t>cac</w:t>
      </w:r>
      <w:proofErr w:type="spellEnd"/>
      <w:r w:rsidRPr="00455DE6">
        <w:rPr>
          <w:lang w:val="en-IN"/>
        </w:rPr>
        <w:t>/</w:t>
      </w:r>
      <w:proofErr w:type="gramStart"/>
      <w:r w:rsidRPr="00455DE6">
        <w:rPr>
          <w:lang w:val="en-IN"/>
        </w:rPr>
        <w:t>devimages:</w:t>
      </w:r>
      <w:r w:rsidR="00966861">
        <w:rPr>
          <w:lang w:val="en-IN"/>
        </w:rPr>
        <w:t>genai</w:t>
      </w:r>
      <w:r w:rsidR="00966861" w:rsidRPr="00455DE6">
        <w:rPr>
          <w:lang w:val="en-IN"/>
        </w:rPr>
        <w:t>images</w:t>
      </w:r>
      <w:proofErr w:type="gramEnd"/>
      <w:r w:rsidR="00966861" w:rsidRPr="00455DE6">
        <w:rPr>
          <w:lang w:val="en-IN"/>
        </w:rPr>
        <w:t>-0</w:t>
      </w:r>
      <w:r w:rsidR="00D25803">
        <w:rPr>
          <w:lang w:val="en-IN"/>
        </w:rPr>
        <w:t>1</w:t>
      </w:r>
    </w:p>
    <w:p w14:paraId="3F54BF2F" w14:textId="61C65C63" w:rsidR="00602FA8" w:rsidRDefault="00602FA8" w:rsidP="00602FA8">
      <w:pPr>
        <w:tabs>
          <w:tab w:val="left" w:pos="3700"/>
        </w:tabs>
        <w:rPr>
          <w:lang w:val="en-IN"/>
        </w:rPr>
      </w:pPr>
      <w:r w:rsidRPr="00EE1688">
        <w:rPr>
          <w:lang w:val="en-IN"/>
        </w:rPr>
        <w:t xml:space="preserve">vi </w:t>
      </w:r>
      <w:r w:rsidR="0038012D" w:rsidRPr="0038012D">
        <w:rPr>
          <w:lang w:val="en-IN"/>
        </w:rPr>
        <w:t>/home/azuser/New_Botstore/new_botstoreapp/templates</w:t>
      </w:r>
      <w:r>
        <w:rPr>
          <w:lang w:val="en-IN"/>
        </w:rPr>
        <w:t>/</w:t>
      </w:r>
      <w:r w:rsidRPr="00EE1688">
        <w:rPr>
          <w:lang w:val="en-IN"/>
        </w:rPr>
        <w:t>genai-deployment.yaml</w:t>
      </w:r>
    </w:p>
    <w:p w14:paraId="71D5D98B" w14:textId="313736FB" w:rsidR="0038012D" w:rsidRPr="0038012D" w:rsidRDefault="0038012D" w:rsidP="0038012D">
      <w:pPr>
        <w:tabs>
          <w:tab w:val="left" w:pos="3700"/>
        </w:tabs>
        <w:rPr>
          <w:lang w:val="en-IN"/>
        </w:rPr>
      </w:pPr>
    </w:p>
    <w:p w14:paraId="78D520D9" w14:textId="62B2716A" w:rsidR="00DF0689" w:rsidRDefault="00DF0689" w:rsidP="00455DE6">
      <w:pPr>
        <w:tabs>
          <w:tab w:val="left" w:pos="3700"/>
        </w:tabs>
        <w:rPr>
          <w:lang w:val="en-IN"/>
        </w:rPr>
      </w:pPr>
      <w:r>
        <w:rPr>
          <w:lang w:val="en-IN"/>
        </w:rPr>
        <w:t>delete</w:t>
      </w:r>
    </w:p>
    <w:p w14:paraId="7AF4A716" w14:textId="77777777" w:rsidR="00FA5E9D" w:rsidRDefault="00FA5E9D" w:rsidP="00FA5E9D">
      <w:pPr>
        <w:tabs>
          <w:tab w:val="left" w:pos="3700"/>
        </w:tabs>
        <w:rPr>
          <w:lang w:val="en-IN"/>
        </w:rPr>
      </w:pPr>
      <w:r w:rsidRPr="0038012D">
        <w:rPr>
          <w:lang w:val="en-IN"/>
        </w:rPr>
        <w:t>cd /home/</w:t>
      </w:r>
      <w:proofErr w:type="spellStart"/>
      <w:r w:rsidRPr="0038012D">
        <w:rPr>
          <w:lang w:val="en-IN"/>
        </w:rPr>
        <w:t>azuser</w:t>
      </w:r>
      <w:proofErr w:type="spellEnd"/>
      <w:r w:rsidRPr="0038012D">
        <w:rPr>
          <w:lang w:val="en-IN"/>
        </w:rPr>
        <w:t>/</w:t>
      </w:r>
      <w:proofErr w:type="spellStart"/>
      <w:r w:rsidRPr="0038012D">
        <w:rPr>
          <w:lang w:val="en-IN"/>
        </w:rPr>
        <w:t>New_Botstore</w:t>
      </w:r>
      <w:proofErr w:type="spellEnd"/>
      <w:r w:rsidRPr="0038012D">
        <w:rPr>
          <w:lang w:val="en-IN"/>
        </w:rPr>
        <w:t>/</w:t>
      </w:r>
    </w:p>
    <w:p w14:paraId="283BA41E" w14:textId="60A95DBA" w:rsidR="00346711" w:rsidRDefault="00DF0689" w:rsidP="00567114">
      <w:pPr>
        <w:tabs>
          <w:tab w:val="left" w:pos="3700"/>
        </w:tabs>
        <w:rPr>
          <w:lang w:val="en-IN"/>
        </w:rPr>
      </w:pPr>
      <w:proofErr w:type="spellStart"/>
      <w:r w:rsidRPr="00DF0689">
        <w:rPr>
          <w:lang w:val="en-IN"/>
        </w:rPr>
        <w:t>kubectl</w:t>
      </w:r>
      <w:proofErr w:type="spellEnd"/>
      <w:r w:rsidRPr="00DF0689">
        <w:rPr>
          <w:lang w:val="en-IN"/>
        </w:rPr>
        <w:t xml:space="preserve"> --</w:t>
      </w:r>
      <w:proofErr w:type="spellStart"/>
      <w:r w:rsidRPr="00DF0689">
        <w:rPr>
          <w:lang w:val="en-IN"/>
        </w:rPr>
        <w:t>kubeconfig</w:t>
      </w:r>
      <w:proofErr w:type="spellEnd"/>
      <w:r w:rsidRPr="00DF0689">
        <w:rPr>
          <w:lang w:val="en-IN"/>
        </w:rPr>
        <w:t xml:space="preserve"> botstr-User.kubeconfig_25Jan -n </w:t>
      </w:r>
      <w:proofErr w:type="spellStart"/>
      <w:r w:rsidRPr="00DF0689">
        <w:rPr>
          <w:lang w:val="en-IN"/>
        </w:rPr>
        <w:t>acbotstr</w:t>
      </w:r>
      <w:proofErr w:type="spellEnd"/>
      <w:r w:rsidRPr="00DF0689">
        <w:rPr>
          <w:lang w:val="en-IN"/>
        </w:rPr>
        <w:t xml:space="preserve"> delete deploy </w:t>
      </w:r>
      <w:proofErr w:type="spellStart"/>
      <w:r w:rsidRPr="00DF0689">
        <w:rPr>
          <w:lang w:val="en-IN"/>
        </w:rPr>
        <w:t>genai</w:t>
      </w:r>
      <w:proofErr w:type="spellEnd"/>
      <w:r w:rsidRPr="00DF0689">
        <w:rPr>
          <w:lang w:val="en-IN"/>
        </w:rPr>
        <w:t>-deploy</w:t>
      </w:r>
    </w:p>
    <w:p w14:paraId="7E3FE266" w14:textId="77777777" w:rsidR="00346711" w:rsidRDefault="00346711" w:rsidP="00DF0689">
      <w:pPr>
        <w:tabs>
          <w:tab w:val="left" w:pos="3700"/>
        </w:tabs>
        <w:rPr>
          <w:lang w:val="en-IN"/>
        </w:rPr>
      </w:pPr>
    </w:p>
    <w:p w14:paraId="43140BD7" w14:textId="3F843B0D" w:rsidR="00DF0689" w:rsidRDefault="004E03D4" w:rsidP="003A6CB5">
      <w:pPr>
        <w:pBdr>
          <w:bottom w:val="single" w:sz="6" w:space="1" w:color="auto"/>
        </w:pBdr>
        <w:tabs>
          <w:tab w:val="left" w:pos="3700"/>
          <w:tab w:val="right" w:pos="9360"/>
        </w:tabs>
        <w:rPr>
          <w:lang w:val="en-IN"/>
        </w:rPr>
      </w:pPr>
      <w:r w:rsidRPr="004E03D4">
        <w:rPr>
          <w:lang w:val="en-IN"/>
        </w:rPr>
        <w:t>helm --</w:t>
      </w:r>
      <w:proofErr w:type="spellStart"/>
      <w:r w:rsidRPr="004E03D4">
        <w:rPr>
          <w:lang w:val="en-IN"/>
        </w:rPr>
        <w:t>kubeconfig</w:t>
      </w:r>
      <w:proofErr w:type="spellEnd"/>
      <w:r w:rsidRPr="004E03D4">
        <w:rPr>
          <w:lang w:val="en-IN"/>
        </w:rPr>
        <w:t xml:space="preserve"> botstr-User.kubeconfig_25Jan -n </w:t>
      </w:r>
      <w:proofErr w:type="spellStart"/>
      <w:r w:rsidRPr="004E03D4">
        <w:rPr>
          <w:lang w:val="en-IN"/>
        </w:rPr>
        <w:t>acbotstr</w:t>
      </w:r>
      <w:proofErr w:type="spellEnd"/>
      <w:r w:rsidRPr="004E03D4">
        <w:rPr>
          <w:lang w:val="en-IN"/>
        </w:rPr>
        <w:t xml:space="preserve"> upgrade </w:t>
      </w:r>
      <w:proofErr w:type="spellStart"/>
      <w:r w:rsidRPr="004E03D4">
        <w:rPr>
          <w:lang w:val="en-IN"/>
        </w:rPr>
        <w:t>botstoreapp</w:t>
      </w:r>
      <w:proofErr w:type="spellEnd"/>
      <w:r w:rsidRPr="004E03D4">
        <w:rPr>
          <w:lang w:val="en-IN"/>
        </w:rPr>
        <w:t xml:space="preserve"> </w:t>
      </w:r>
      <w:proofErr w:type="spellStart"/>
      <w:r w:rsidRPr="004E03D4">
        <w:rPr>
          <w:lang w:val="en-IN"/>
        </w:rPr>
        <w:t>new_botstoreapp</w:t>
      </w:r>
      <w:proofErr w:type="spellEnd"/>
      <w:r w:rsidRPr="004E03D4">
        <w:rPr>
          <w:lang w:val="en-IN"/>
        </w:rPr>
        <w:t>/</w:t>
      </w:r>
      <w:r w:rsidR="003A6CB5">
        <w:rPr>
          <w:lang w:val="en-IN"/>
        </w:rPr>
        <w:tab/>
      </w:r>
    </w:p>
    <w:p w14:paraId="2237D700" w14:textId="53428016" w:rsidR="003A6CB5" w:rsidRDefault="003A6CB5" w:rsidP="003A6CB5">
      <w:pPr>
        <w:pBdr>
          <w:bottom w:val="single" w:sz="6" w:space="1" w:color="auto"/>
        </w:pBdr>
        <w:tabs>
          <w:tab w:val="left" w:pos="3700"/>
          <w:tab w:val="right" w:pos="9360"/>
        </w:tabs>
        <w:rPr>
          <w:lang w:val="en-IN"/>
        </w:rPr>
      </w:pPr>
      <w:r>
        <w:rPr>
          <w:lang w:val="en-IN"/>
        </w:rPr>
        <w:t>--</w:t>
      </w:r>
    </w:p>
    <w:p w14:paraId="5018A530" w14:textId="7ED0E3E3" w:rsidR="003A6CB5" w:rsidRDefault="003A6CB5" w:rsidP="003A6CB5">
      <w:pPr>
        <w:pBdr>
          <w:bottom w:val="single" w:sz="6" w:space="1" w:color="auto"/>
        </w:pBdr>
        <w:tabs>
          <w:tab w:val="left" w:pos="3700"/>
          <w:tab w:val="right" w:pos="9360"/>
        </w:tabs>
        <w:rPr>
          <w:lang w:val="en-IN"/>
        </w:rPr>
      </w:pPr>
      <w:r>
        <w:rPr>
          <w:lang w:val="en-IN"/>
        </w:rPr>
        <w:t>cd /search</w:t>
      </w:r>
    </w:p>
    <w:p w14:paraId="4BF41CEC" w14:textId="36E4DB7E" w:rsidR="003A6CB5" w:rsidRDefault="003A6CB5" w:rsidP="003A6CB5">
      <w:pPr>
        <w:pBdr>
          <w:bottom w:val="single" w:sz="6" w:space="1" w:color="auto"/>
        </w:pBdr>
        <w:tabs>
          <w:tab w:val="left" w:pos="3700"/>
          <w:tab w:val="right" w:pos="9360"/>
        </w:tabs>
      </w:pPr>
      <w:r w:rsidRPr="003A6CB5">
        <w:t>nano run_commands.sh</w:t>
      </w:r>
    </w:p>
    <w:p w14:paraId="20AAE5C0" w14:textId="1C269F2D" w:rsidR="003A6CB5" w:rsidRDefault="004A1E8F" w:rsidP="003A6CB5">
      <w:pPr>
        <w:pBdr>
          <w:bottom w:val="single" w:sz="6" w:space="1" w:color="auto"/>
        </w:pBdr>
        <w:tabs>
          <w:tab w:val="left" w:pos="3700"/>
          <w:tab w:val="right" w:pos="9360"/>
        </w:tabs>
      </w:pPr>
      <w:r w:rsidRPr="004A1E8F">
        <w:t>press CTRL + X, then Y, and Enter)</w:t>
      </w:r>
    </w:p>
    <w:p w14:paraId="170F9A86" w14:textId="0761E74E" w:rsidR="004A1E8F" w:rsidRDefault="004A1E8F" w:rsidP="003A6CB5">
      <w:pPr>
        <w:pBdr>
          <w:bottom w:val="single" w:sz="6" w:space="1" w:color="auto"/>
        </w:pBdr>
        <w:tabs>
          <w:tab w:val="left" w:pos="3700"/>
          <w:tab w:val="right" w:pos="9360"/>
        </w:tabs>
      </w:pPr>
      <w:r>
        <w:t xml:space="preserve">run-- </w:t>
      </w:r>
      <w:r w:rsidRPr="004A1E8F">
        <w:t>./run_commands.sh</w:t>
      </w:r>
    </w:p>
    <w:p w14:paraId="2A6F3AAE" w14:textId="62828B39" w:rsidR="004A1E8F" w:rsidRDefault="004A1E8F" w:rsidP="003A6CB5">
      <w:pPr>
        <w:pBdr>
          <w:bottom w:val="single" w:sz="6" w:space="1" w:color="auto"/>
        </w:pBdr>
        <w:tabs>
          <w:tab w:val="left" w:pos="3700"/>
          <w:tab w:val="right" w:pos="9360"/>
        </w:tabs>
        <w:rPr>
          <w:lang w:val="en-IN"/>
        </w:rPr>
      </w:pPr>
      <w:r>
        <w:t xml:space="preserve">Permission- </w:t>
      </w:r>
      <w:proofErr w:type="spellStart"/>
      <w:r w:rsidR="00DF3587" w:rsidRPr="00DF3587">
        <w:t>chmod</w:t>
      </w:r>
      <w:proofErr w:type="spellEnd"/>
      <w:r w:rsidR="00DF3587" w:rsidRPr="00DF3587">
        <w:t xml:space="preserve"> +x run_commands.sh</w:t>
      </w:r>
    </w:p>
    <w:p w14:paraId="4B8DFE75" w14:textId="77777777" w:rsidR="00F71B9C" w:rsidRDefault="00562207" w:rsidP="00455DE6">
      <w:pPr>
        <w:tabs>
          <w:tab w:val="left" w:pos="3700"/>
        </w:tabs>
      </w:pPr>
      <w:r w:rsidRPr="00562207">
        <w:t xml:space="preserve">docker run -it -d -p 9200:9200 5006:5006 </w:t>
      </w:r>
      <w:proofErr w:type="spellStart"/>
      <w:proofErr w:type="gramStart"/>
      <w:r w:rsidRPr="00562207">
        <w:t>elastcont:image</w:t>
      </w:r>
      <w:proofErr w:type="spellEnd"/>
      <w:proofErr w:type="gramEnd"/>
      <w:r w:rsidR="00F71B9C" w:rsidRPr="00F71B9C">
        <w:t xml:space="preserve"> </w:t>
      </w:r>
    </w:p>
    <w:p w14:paraId="4683E39E" w14:textId="6D2F52F2" w:rsidR="00AB571C" w:rsidRDefault="00F71B9C" w:rsidP="00455DE6">
      <w:pPr>
        <w:tabs>
          <w:tab w:val="left" w:pos="3700"/>
        </w:tabs>
      </w:pPr>
      <w:r w:rsidRPr="00F71B9C">
        <w:t>docker run -p 9200:9200 -p 8888:8888 cacimageregistry.azurecr.io/</w:t>
      </w:r>
      <w:proofErr w:type="spellStart"/>
      <w:r w:rsidRPr="00F71B9C">
        <w:t>cac</w:t>
      </w:r>
      <w:proofErr w:type="spellEnd"/>
      <w:r w:rsidRPr="00F71B9C">
        <w:t>/</w:t>
      </w:r>
      <w:proofErr w:type="gramStart"/>
      <w:r w:rsidRPr="00F71B9C">
        <w:t>devimages:genaiimages</w:t>
      </w:r>
      <w:proofErr w:type="gramEnd"/>
      <w:r w:rsidRPr="00F71B9C">
        <w:t>-01</w:t>
      </w:r>
    </w:p>
    <w:p w14:paraId="5353134B" w14:textId="59A9C39B" w:rsidR="00562207" w:rsidRDefault="00720505" w:rsidP="00455DE6">
      <w:pPr>
        <w:tabs>
          <w:tab w:val="left" w:pos="3700"/>
        </w:tabs>
      </w:pPr>
      <w:r w:rsidRPr="00720505">
        <w:t>docker run -it -d --</w:t>
      </w:r>
      <w:r w:rsidR="0042718A">
        <w:t>mv</w:t>
      </w:r>
      <w:r w:rsidRPr="00720505">
        <w:t xml:space="preserve"> search cacimageregistry.azurecr.io/cac/</w:t>
      </w:r>
      <w:proofErr w:type="gramStart"/>
      <w:r w:rsidRPr="00720505">
        <w:t>baseimages:cri</w:t>
      </w:r>
      <w:proofErr w:type="gramEnd"/>
      <w:r w:rsidRPr="00720505">
        <w:t>-alpine3.18x-offline-v1</w:t>
      </w:r>
    </w:p>
    <w:p w14:paraId="6145D2FE" w14:textId="77777777" w:rsidR="00916345" w:rsidRDefault="00916345" w:rsidP="00455DE6">
      <w:pPr>
        <w:tabs>
          <w:tab w:val="left" w:pos="3700"/>
        </w:tabs>
        <w:rPr>
          <w:lang w:val="en-IN"/>
        </w:rPr>
      </w:pPr>
    </w:p>
    <w:p w14:paraId="7A6FB403" w14:textId="272E7210" w:rsidR="00AB571C" w:rsidRDefault="002A6C01" w:rsidP="00455DE6">
      <w:pPr>
        <w:pBdr>
          <w:top w:val="single" w:sz="6" w:space="1" w:color="auto"/>
          <w:bottom w:val="single" w:sz="6" w:space="1" w:color="auto"/>
        </w:pBdr>
        <w:tabs>
          <w:tab w:val="left" w:pos="3700"/>
        </w:tabs>
      </w:pPr>
      <w:r w:rsidRPr="002A6C01">
        <w:t xml:space="preserve">docker tag </w:t>
      </w:r>
      <w:r w:rsidR="00F52C67" w:rsidRPr="00F52C67">
        <w:t>cacimageregistry.azurecr.io/</w:t>
      </w:r>
      <w:proofErr w:type="spellStart"/>
      <w:r w:rsidR="00F52C67" w:rsidRPr="00F52C67">
        <w:t>cac</w:t>
      </w:r>
      <w:proofErr w:type="spellEnd"/>
      <w:r w:rsidR="00F52C67" w:rsidRPr="00F52C67">
        <w:t>/</w:t>
      </w:r>
      <w:proofErr w:type="gramStart"/>
      <w:r w:rsidR="00F52C67" w:rsidRPr="00F52C67">
        <w:t>devimages:</w:t>
      </w:r>
      <w:r w:rsidR="00112D70">
        <w:t>gen</w:t>
      </w:r>
      <w:proofErr w:type="gramEnd"/>
      <w:r w:rsidR="00112D70">
        <w:t>-3</w:t>
      </w:r>
      <w:r w:rsidR="00C2410B">
        <w:t xml:space="preserve"> </w:t>
      </w:r>
      <w:r w:rsidR="00C2410B" w:rsidRPr="00C2410B">
        <w:t>cacimageregistry.azurecr.io/</w:t>
      </w:r>
      <w:proofErr w:type="spellStart"/>
      <w:r w:rsidR="00C2410B" w:rsidRPr="00C2410B">
        <w:t>cac</w:t>
      </w:r>
      <w:proofErr w:type="spellEnd"/>
      <w:r w:rsidR="00C2410B" w:rsidRPr="00C2410B">
        <w:t>/</w:t>
      </w:r>
      <w:proofErr w:type="spellStart"/>
      <w:proofErr w:type="gramStart"/>
      <w:r w:rsidR="00BD49DE" w:rsidRPr="00BD49DE">
        <w:t>sitimages</w:t>
      </w:r>
      <w:r w:rsidR="00C2410B" w:rsidRPr="00C2410B">
        <w:t>:</w:t>
      </w:r>
      <w:r w:rsidRPr="002A6C01">
        <w:t>genprodimage</w:t>
      </w:r>
      <w:proofErr w:type="spellEnd"/>
      <w:proofErr w:type="gramEnd"/>
    </w:p>
    <w:p w14:paraId="16CE0AD7" w14:textId="397D1D8B" w:rsidR="00540C9E" w:rsidRDefault="00540C9E" w:rsidP="00540C9E">
      <w:pPr>
        <w:pBdr>
          <w:top w:val="single" w:sz="6" w:space="1" w:color="auto"/>
          <w:bottom w:val="single" w:sz="6" w:space="1" w:color="auto"/>
        </w:pBdr>
        <w:tabs>
          <w:tab w:val="left" w:pos="3700"/>
        </w:tabs>
      </w:pPr>
      <w:r>
        <w:rPr>
          <w:lang w:val="en-IN"/>
        </w:rPr>
        <w:t xml:space="preserve">docker push </w:t>
      </w:r>
      <w:r w:rsidRPr="00C2410B">
        <w:t>cacimageregistry.azurecr.io/</w:t>
      </w:r>
      <w:proofErr w:type="spellStart"/>
      <w:r w:rsidRPr="00C2410B">
        <w:t>cac</w:t>
      </w:r>
      <w:proofErr w:type="spellEnd"/>
      <w:r w:rsidRPr="00C2410B">
        <w:t>/</w:t>
      </w:r>
      <w:proofErr w:type="spellStart"/>
      <w:proofErr w:type="gramStart"/>
      <w:r w:rsidRPr="00BD49DE">
        <w:t>sitimages</w:t>
      </w:r>
      <w:r w:rsidRPr="00C2410B">
        <w:t>:</w:t>
      </w:r>
      <w:r w:rsidRPr="002A6C01">
        <w:t>genprodimage</w:t>
      </w:r>
      <w:proofErr w:type="spellEnd"/>
      <w:proofErr w:type="gramEnd"/>
    </w:p>
    <w:p w14:paraId="7BCA7A0D" w14:textId="79829E96" w:rsidR="002A6C01" w:rsidRDefault="002A6C01" w:rsidP="00455DE6">
      <w:pPr>
        <w:pBdr>
          <w:top w:val="single" w:sz="6" w:space="1" w:color="auto"/>
          <w:bottom w:val="single" w:sz="6" w:space="1" w:color="auto"/>
        </w:pBdr>
        <w:tabs>
          <w:tab w:val="left" w:pos="3700"/>
        </w:tabs>
        <w:rPr>
          <w:lang w:val="en-IN"/>
        </w:rPr>
      </w:pPr>
    </w:p>
    <w:p w14:paraId="7945AFB9" w14:textId="77777777" w:rsidR="00AB571C" w:rsidRDefault="00AB571C" w:rsidP="00455DE6">
      <w:pPr>
        <w:pBdr>
          <w:bottom w:val="single" w:sz="6" w:space="1" w:color="auto"/>
        </w:pBdr>
        <w:tabs>
          <w:tab w:val="left" w:pos="3700"/>
        </w:tabs>
        <w:rPr>
          <w:lang w:val="en-IN"/>
        </w:rPr>
      </w:pPr>
    </w:p>
    <w:p w14:paraId="4B17B852" w14:textId="74BD7AEE" w:rsidR="00BA4C8C" w:rsidRDefault="00BA4C8C" w:rsidP="00455DE6">
      <w:pPr>
        <w:tabs>
          <w:tab w:val="left" w:pos="3700"/>
        </w:tabs>
        <w:rPr>
          <w:lang w:val="en-IN"/>
        </w:rPr>
      </w:pPr>
      <w:r>
        <w:rPr>
          <w:lang w:val="en-IN"/>
        </w:rPr>
        <w:t xml:space="preserve">docker </w:t>
      </w:r>
      <w:proofErr w:type="spellStart"/>
      <w:r>
        <w:rPr>
          <w:lang w:val="en-IN"/>
        </w:rPr>
        <w:t>rmi</w:t>
      </w:r>
      <w:proofErr w:type="spellEnd"/>
      <w:r>
        <w:rPr>
          <w:lang w:val="en-IN"/>
        </w:rPr>
        <w:t xml:space="preserve"> -f </w:t>
      </w:r>
      <w:r w:rsidR="00F62C81" w:rsidRPr="00F62C81">
        <w:rPr>
          <w:lang w:val="en-IN"/>
        </w:rPr>
        <w:t>d441c472b7a6</w:t>
      </w:r>
    </w:p>
    <w:p w14:paraId="1F5419F6" w14:textId="412E35AA" w:rsidR="00BA4C8C" w:rsidRDefault="000D3F08" w:rsidP="00455DE6">
      <w:pPr>
        <w:tabs>
          <w:tab w:val="left" w:pos="3700"/>
        </w:tabs>
        <w:rPr>
          <w:lang w:val="en-IN"/>
        </w:rPr>
      </w:pPr>
      <w:r>
        <w:rPr>
          <w:lang w:val="en-IN"/>
        </w:rPr>
        <w:t xml:space="preserve">docker system </w:t>
      </w:r>
      <w:proofErr w:type="gramStart"/>
      <w:r>
        <w:rPr>
          <w:lang w:val="en-IN"/>
        </w:rPr>
        <w:t>prune(</w:t>
      </w:r>
      <w:proofErr w:type="spellStart"/>
      <w:proofErr w:type="gramEnd"/>
      <w:r>
        <w:rPr>
          <w:lang w:val="en-IN"/>
        </w:rPr>
        <w:t>notall</w:t>
      </w:r>
      <w:proofErr w:type="spellEnd"/>
      <w:r>
        <w:rPr>
          <w:lang w:val="en-IN"/>
        </w:rPr>
        <w:t xml:space="preserve"> time)</w:t>
      </w:r>
    </w:p>
    <w:p w14:paraId="607FC4EF" w14:textId="23CBD8FC" w:rsidR="00455DE6" w:rsidRDefault="006C7942" w:rsidP="006C520F">
      <w:pPr>
        <w:tabs>
          <w:tab w:val="left" w:pos="3700"/>
        </w:tabs>
      </w:pPr>
      <w:proofErr w:type="spellStart"/>
      <w:r w:rsidRPr="006C7942">
        <w:rPr>
          <w:lang w:val="en-IN"/>
        </w:rPr>
        <w:t>kubectl</w:t>
      </w:r>
      <w:proofErr w:type="spellEnd"/>
      <w:r w:rsidRPr="006C7942">
        <w:rPr>
          <w:lang w:val="en-IN"/>
        </w:rPr>
        <w:t xml:space="preserve"> --</w:t>
      </w:r>
      <w:proofErr w:type="spellStart"/>
      <w:r w:rsidRPr="006C7942">
        <w:rPr>
          <w:lang w:val="en-IN"/>
        </w:rPr>
        <w:t>kubeconfig</w:t>
      </w:r>
      <w:proofErr w:type="spellEnd"/>
      <w:r w:rsidRPr="006C7942">
        <w:rPr>
          <w:lang w:val="en-IN"/>
        </w:rPr>
        <w:t xml:space="preserve"> botstr-User.kubeconfig_25Jan -n </w:t>
      </w:r>
      <w:proofErr w:type="spellStart"/>
      <w:r w:rsidRPr="006C7942">
        <w:rPr>
          <w:lang w:val="en-IN"/>
        </w:rPr>
        <w:t>acbotstr</w:t>
      </w:r>
      <w:proofErr w:type="spellEnd"/>
      <w:r w:rsidRPr="006C7942">
        <w:rPr>
          <w:lang w:val="en-IN"/>
        </w:rPr>
        <w:t xml:space="preserve"> logs -f nginx-deployment-7fcf7bd4df-cgvdr</w:t>
      </w:r>
      <w:r w:rsidR="0092196C">
        <w:rPr>
          <w:lang w:val="en-IN"/>
        </w:rPr>
        <w:t>p</w:t>
      </w:r>
    </w:p>
    <w:p w14:paraId="74E12A1E" w14:textId="77777777" w:rsidR="00227C66" w:rsidRDefault="00227C66">
      <w:pPr>
        <w:pBdr>
          <w:bottom w:val="single" w:sz="6" w:space="1" w:color="auto"/>
        </w:pBdr>
      </w:pPr>
    </w:p>
    <w:p w14:paraId="4E281A8C" w14:textId="40026899" w:rsidR="00156D72" w:rsidRDefault="00156D72">
      <w:r>
        <w:t>1.langchain</w:t>
      </w:r>
    </w:p>
    <w:p w14:paraId="190FAC2F" w14:textId="20F8B011" w:rsidR="00CC4989" w:rsidRDefault="00156D72">
      <w:r>
        <w:t>2.</w:t>
      </w:r>
      <w:r w:rsidRPr="00156D72">
        <w:t xml:space="preserve"> </w:t>
      </w:r>
      <w:proofErr w:type="spellStart"/>
      <w:r w:rsidRPr="00156D72">
        <w:t>langchain_community</w:t>
      </w:r>
      <w:proofErr w:type="spellEnd"/>
    </w:p>
    <w:p w14:paraId="616D9DE0" w14:textId="63596253" w:rsidR="00156D72" w:rsidRDefault="00156D72">
      <w:pPr>
        <w:pBdr>
          <w:bottom w:val="single" w:sz="6" w:space="1" w:color="auto"/>
        </w:pBdr>
      </w:pPr>
      <w:r>
        <w:t>3.</w:t>
      </w:r>
      <w:r w:rsidR="00F93ABB">
        <w:t>openai</w:t>
      </w:r>
    </w:p>
    <w:p w14:paraId="0F7DD0E6" w14:textId="77777777" w:rsidR="00CC4989" w:rsidRPr="00CC4989" w:rsidRDefault="00CC4989" w:rsidP="00CC4989">
      <w:pPr>
        <w:rPr>
          <w:lang w:val="en-IN"/>
        </w:rPr>
      </w:pPr>
      <w:r w:rsidRPr="00CC4989">
        <w:rPr>
          <w:lang w:val="en-IN"/>
        </w:rPr>
        <w:t xml:space="preserve">port used check: </w:t>
      </w:r>
      <w:proofErr w:type="spellStart"/>
      <w:r w:rsidRPr="00CC4989">
        <w:rPr>
          <w:lang w:val="en-IN"/>
        </w:rPr>
        <w:t>lsof</w:t>
      </w:r>
      <w:proofErr w:type="spellEnd"/>
      <w:r w:rsidRPr="00CC4989">
        <w:rPr>
          <w:lang w:val="en-IN"/>
        </w:rPr>
        <w:t xml:space="preserve"> -</w:t>
      </w:r>
      <w:proofErr w:type="spellStart"/>
      <w:r w:rsidRPr="00CC4989">
        <w:rPr>
          <w:lang w:val="en-IN"/>
        </w:rPr>
        <w:t>i</w:t>
      </w:r>
      <w:proofErr w:type="spellEnd"/>
      <w:r w:rsidRPr="00CC4989">
        <w:rPr>
          <w:lang w:val="en-IN"/>
        </w:rPr>
        <w:t xml:space="preserve">: </w:t>
      </w:r>
      <w:proofErr w:type="spellStart"/>
      <w:r w:rsidRPr="00CC4989">
        <w:rPr>
          <w:lang w:val="en-IN"/>
        </w:rPr>
        <w:t>portname</w:t>
      </w:r>
      <w:proofErr w:type="spellEnd"/>
    </w:p>
    <w:p w14:paraId="68C3C658" w14:textId="77777777" w:rsidR="00CC4989" w:rsidRPr="00CC4989" w:rsidRDefault="00CC4989" w:rsidP="00CC4989">
      <w:pPr>
        <w:rPr>
          <w:lang w:val="en-IN"/>
        </w:rPr>
      </w:pPr>
      <w:r w:rsidRPr="00CC4989">
        <w:rPr>
          <w:lang w:val="en-IN"/>
        </w:rPr>
        <w:lastRenderedPageBreak/>
        <w:t> </w:t>
      </w:r>
    </w:p>
    <w:p w14:paraId="399D000D" w14:textId="77777777" w:rsidR="00CC4989" w:rsidRPr="00CC4989" w:rsidRDefault="00CC4989" w:rsidP="00CC4989">
      <w:pPr>
        <w:rPr>
          <w:lang w:val="en-IN"/>
        </w:rPr>
      </w:pPr>
      <w:r w:rsidRPr="00CC4989">
        <w:rPr>
          <w:lang w:val="en-IN"/>
        </w:rPr>
        <w:t xml:space="preserve">kill: fuser -k </w:t>
      </w:r>
      <w:proofErr w:type="spellStart"/>
      <w:r w:rsidRPr="00CC4989">
        <w:rPr>
          <w:lang w:val="en-IN"/>
        </w:rPr>
        <w:t>portname</w:t>
      </w:r>
      <w:proofErr w:type="spellEnd"/>
      <w:r w:rsidRPr="00CC4989">
        <w:rPr>
          <w:lang w:val="en-IN"/>
        </w:rPr>
        <w:t>/</w:t>
      </w:r>
      <w:proofErr w:type="spellStart"/>
      <w:r w:rsidRPr="00CC4989">
        <w:rPr>
          <w:lang w:val="en-IN"/>
        </w:rPr>
        <w:t>tcp</w:t>
      </w:r>
      <w:proofErr w:type="spellEnd"/>
    </w:p>
    <w:p w14:paraId="0291F1BE" w14:textId="0B597A86" w:rsidR="00CC4989" w:rsidRDefault="00CC4989" w:rsidP="00CC4989">
      <w:pPr>
        <w:rPr>
          <w:lang w:val="en-IN"/>
        </w:rPr>
      </w:pPr>
      <w:r w:rsidRPr="00CC4989">
        <w:rPr>
          <w:lang w:val="en-IN"/>
        </w:rPr>
        <w:t> </w:t>
      </w:r>
      <w:r w:rsidR="006A7236">
        <w:rPr>
          <w:lang w:val="en-IN"/>
        </w:rPr>
        <w:t>---</w:t>
      </w:r>
    </w:p>
    <w:p w14:paraId="5334B43C" w14:textId="17662607" w:rsidR="006A7236" w:rsidRDefault="006A7236" w:rsidP="00CC4989">
      <w:pPr>
        <w:rPr>
          <w:lang w:val="en-IN"/>
        </w:rPr>
      </w:pPr>
      <w:proofErr w:type="spellStart"/>
      <w:r>
        <w:rPr>
          <w:lang w:val="en-IN"/>
        </w:rPr>
        <w:t>Uat</w:t>
      </w:r>
      <w:proofErr w:type="spellEnd"/>
    </w:p>
    <w:p w14:paraId="23F3F555" w14:textId="77777777" w:rsidR="006A7236" w:rsidRDefault="006A7236" w:rsidP="006A7236">
      <w:proofErr w:type="spellStart"/>
      <w:r>
        <w:t>azure_endpoint</w:t>
      </w:r>
      <w:proofErr w:type="spellEnd"/>
      <w:r>
        <w:t>="https://genai-botstor.openai.azure.com/",</w:t>
      </w:r>
    </w:p>
    <w:p w14:paraId="3DB15515" w14:textId="611786DB" w:rsidR="006A7236" w:rsidRDefault="006A7236" w:rsidP="006A7236">
      <w:pPr>
        <w:pBdr>
          <w:bottom w:val="single" w:sz="6" w:space="1" w:color="auto"/>
        </w:pBdr>
      </w:pPr>
      <w:r>
        <w:t xml:space="preserve">        openai_api_key="G8wfVf21WOupvOWDFTxndOK812YhnDqKMmiqfZwXGFO47i4DLezOJQQJ99BAACYeBjFXJ3w3AAABACOGsi03",</w:t>
      </w:r>
    </w:p>
    <w:p w14:paraId="4E3F78BC" w14:textId="733825C1" w:rsidR="006A7236" w:rsidRDefault="006A7236" w:rsidP="006A7236">
      <w:proofErr w:type="gramStart"/>
      <w:r>
        <w:t>prod</w:t>
      </w:r>
      <w:proofErr w:type="gramEnd"/>
    </w:p>
    <w:p w14:paraId="38C48976" w14:textId="1C98FC54" w:rsidR="006A7236" w:rsidRDefault="00515456" w:rsidP="006A7236">
      <w:proofErr w:type="spellStart"/>
      <w:proofErr w:type="gramStart"/>
      <w:r w:rsidRPr="00515456">
        <w:t>os.environ</w:t>
      </w:r>
      <w:proofErr w:type="spellEnd"/>
      <w:proofErr w:type="gramEnd"/>
      <w:r w:rsidRPr="00515456">
        <w:t>["AZURE_OPENAI_API_KEY"] ="FKLpDMZxCSgJ87Vo6i5EYa0naiBiKjpYfVJt5v4maz7IcVZ5pIsCJQQJ99ALAC4f1cMXJ3w3AAABACOGKvBk"</w:t>
      </w:r>
    </w:p>
    <w:p w14:paraId="11B84FB7" w14:textId="5CEBB5B5" w:rsidR="00CA5ECC" w:rsidRDefault="00CA5ECC" w:rsidP="006A7236">
      <w:r>
        <w:t>--</w:t>
      </w:r>
    </w:p>
    <w:p w14:paraId="6BE3EFCD" w14:textId="527D9FFD" w:rsidR="00CA5ECC" w:rsidRDefault="00CA5ECC" w:rsidP="006A7236">
      <w:pPr>
        <w:rPr>
          <w:b/>
          <w:bCs/>
        </w:rPr>
      </w:pPr>
      <w:proofErr w:type="spellStart"/>
      <w:r w:rsidRPr="00CA5ECC">
        <w:rPr>
          <w:b/>
          <w:bCs/>
        </w:rPr>
        <w:t>FreeBirds</w:t>
      </w:r>
      <w:proofErr w:type="spellEnd"/>
      <w:r w:rsidRPr="00CA5ECC">
        <w:rPr>
          <w:b/>
          <w:bCs/>
        </w:rPr>
        <w:t xml:space="preserve"> Crew - Data Science and </w:t>
      </w:r>
      <w:proofErr w:type="gramStart"/>
      <w:r w:rsidRPr="00CA5ECC">
        <w:rPr>
          <w:b/>
          <w:bCs/>
        </w:rPr>
        <w:t>GenAI</w: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yt</w:t>
      </w:r>
      <w:proofErr w:type="spellEnd"/>
      <w:proofErr w:type="gramEnd"/>
      <w:r w:rsidR="005B4C7C">
        <w:rPr>
          <w:b/>
          <w:bCs/>
        </w:rPr>
        <w:t xml:space="preserve">  </w:t>
      </w:r>
      <w:r w:rsidR="005B4C7C" w:rsidRPr="005B4C7C">
        <w:rPr>
          <w:b/>
          <w:bCs/>
        </w:rPr>
        <w:t>https://www.youtube.com/@dataengineeringvideos</w:t>
      </w:r>
    </w:p>
    <w:p w14:paraId="1D790E77" w14:textId="73894F25" w:rsidR="00841FFC" w:rsidRDefault="00841FFC" w:rsidP="006A7236">
      <w:pPr>
        <w:rPr>
          <w:b/>
          <w:bCs/>
        </w:rPr>
      </w:pPr>
      <w:r>
        <w:rPr>
          <w:b/>
          <w:bCs/>
        </w:rPr>
        <w:t>--</w:t>
      </w:r>
    </w:p>
    <w:p w14:paraId="394CCA30" w14:textId="3D338CF8" w:rsidR="00841FFC" w:rsidRDefault="00841FFC" w:rsidP="006A7236">
      <w:pPr>
        <w:rPr>
          <w:b/>
          <w:bCs/>
        </w:rPr>
      </w:pPr>
      <w:r>
        <w:rPr>
          <w:b/>
          <w:bCs/>
        </w:rPr>
        <w:t xml:space="preserve">Billing software 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>, stock reload</w:t>
      </w:r>
    </w:p>
    <w:p w14:paraId="60A87330" w14:textId="77777777" w:rsidR="00B64AA6" w:rsidRDefault="00B64AA6" w:rsidP="006A7236">
      <w:pPr>
        <w:rPr>
          <w:b/>
          <w:bCs/>
        </w:rPr>
      </w:pPr>
    </w:p>
    <w:p w14:paraId="7BD120F1" w14:textId="613569FC" w:rsidR="00B64AA6" w:rsidRDefault="00DD136B" w:rsidP="006A7236">
      <w:hyperlink r:id="rId25" w:history="1">
        <w:r w:rsidRPr="00F56519">
          <w:rPr>
            <w:rStyle w:val="Hyperlink"/>
          </w:rPr>
          <w:t>https://www.youtube.com/watch?v=WZAeH29cYIo</w:t>
        </w:r>
      </w:hyperlink>
    </w:p>
    <w:p w14:paraId="773600E3" w14:textId="77777777" w:rsidR="00DD136B" w:rsidRDefault="00DD136B" w:rsidP="006A7236"/>
    <w:p w14:paraId="0F8322FD" w14:textId="10B7D3CF" w:rsidR="00DD136B" w:rsidRDefault="00DD136B" w:rsidP="006A7236">
      <w:pPr>
        <w:rPr>
          <w:b/>
          <w:bCs/>
        </w:rPr>
      </w:pPr>
      <w:r w:rsidRPr="00DD136B">
        <w:br/>
        <w:t xml:space="preserve">Applied with AI </w:t>
      </w:r>
      <w:r w:rsidR="00C70C93">
        <w:t>–</w:t>
      </w:r>
      <w:r w:rsidRPr="00DD136B">
        <w:t xml:space="preserve"> </w:t>
      </w:r>
      <w:proofErr w:type="gramStart"/>
      <w:r w:rsidRPr="00DD136B">
        <w:t>Tamil</w:t>
      </w:r>
      <w:r w:rsidR="00C70C93">
        <w:t xml:space="preserve">  </w:t>
      </w:r>
      <w:r w:rsidR="00C70C93" w:rsidRPr="00C70C93">
        <w:rPr>
          <w:b/>
          <w:bCs/>
        </w:rPr>
        <w:t>One</w:t>
      </w:r>
      <w:proofErr w:type="gramEnd"/>
      <w:r w:rsidR="00C70C93" w:rsidRPr="00C70C93">
        <w:rPr>
          <w:b/>
          <w:bCs/>
        </w:rPr>
        <w:t xml:space="preserve"> Step Ahead</w:t>
      </w:r>
    </w:p>
    <w:p w14:paraId="76FBE0F5" w14:textId="77777777" w:rsidR="00E675B9" w:rsidRDefault="00E675B9" w:rsidP="006A7236">
      <w:pPr>
        <w:rPr>
          <w:b/>
          <w:bCs/>
        </w:rPr>
      </w:pPr>
    </w:p>
    <w:p w14:paraId="5DC47A2C" w14:textId="39FB460C" w:rsidR="00E675B9" w:rsidRDefault="00E31F5F" w:rsidP="006A7236">
      <w:hyperlink r:id="rId26" w:history="1">
        <w:r w:rsidRPr="00F56519">
          <w:rPr>
            <w:rStyle w:val="Hyperlink"/>
          </w:rPr>
          <w:t>https://www.youtube.com/watch?v=S6rN4yBpbO0</w:t>
        </w:r>
      </w:hyperlink>
    </w:p>
    <w:p w14:paraId="7A6FD470" w14:textId="03613BE3" w:rsidR="00E31F5F" w:rsidRDefault="00E31F5F" w:rsidP="006A7236">
      <w:pPr>
        <w:rPr>
          <w:b/>
          <w:bCs/>
        </w:rPr>
      </w:pPr>
      <w:r w:rsidRPr="00E31F5F">
        <w:br/>
      </w:r>
      <w:r w:rsidRPr="00E31F5F">
        <w:rPr>
          <w:b/>
          <w:bCs/>
        </w:rPr>
        <w:t>JVL code</w:t>
      </w:r>
    </w:p>
    <w:p w14:paraId="39E12323" w14:textId="77777777" w:rsidR="00A22D47" w:rsidRDefault="00A22D47" w:rsidP="006A7236">
      <w:pPr>
        <w:rPr>
          <w:b/>
          <w:bCs/>
        </w:rPr>
      </w:pPr>
    </w:p>
    <w:p w14:paraId="624E3562" w14:textId="5351DB24" w:rsidR="00A22D47" w:rsidRDefault="00A22D47" w:rsidP="006A7236">
      <w:hyperlink r:id="rId27" w:history="1">
        <w:r w:rsidRPr="00F56519">
          <w:rPr>
            <w:rStyle w:val="Hyperlink"/>
          </w:rPr>
          <w:t>https://www.youtube.com/watch?v=p54vr-NyxDc</w:t>
        </w:r>
      </w:hyperlink>
    </w:p>
    <w:p w14:paraId="4A875DA9" w14:textId="77777777" w:rsidR="002840EC" w:rsidRDefault="002840EC" w:rsidP="006A7236"/>
    <w:p w14:paraId="79624FAA" w14:textId="7BE07C95" w:rsidR="002840EC" w:rsidRDefault="00176A23" w:rsidP="006A7236">
      <w:hyperlink r:id="rId28" w:history="1">
        <w:r w:rsidRPr="00F56519">
          <w:rPr>
            <w:rStyle w:val="Hyperlink"/>
          </w:rPr>
          <w:t>https://www.youtube.com/watch?v=uJtmgC8K9Qc&amp;t=2214s</w:t>
        </w:r>
      </w:hyperlink>
    </w:p>
    <w:p w14:paraId="29EF4386" w14:textId="3C35F1D6" w:rsidR="00176A23" w:rsidRDefault="00176A23" w:rsidP="006A7236">
      <w:hyperlink r:id="rId29" w:history="1">
        <w:r w:rsidRPr="00F56519">
          <w:rPr>
            <w:rStyle w:val="Hyperlink"/>
          </w:rPr>
          <w:t>https://www.youtube.com/watch?v=GU7wJR75S4w</w:t>
        </w:r>
      </w:hyperlink>
      <w:r>
        <w:t xml:space="preserve">  follow roadmap</w:t>
      </w:r>
    </w:p>
    <w:p w14:paraId="525B2EBE" w14:textId="77777777" w:rsidR="004979AC" w:rsidRDefault="004979AC" w:rsidP="006A7236">
      <w:pPr>
        <w:pBdr>
          <w:bottom w:val="single" w:sz="6" w:space="1" w:color="auto"/>
        </w:pBdr>
      </w:pPr>
    </w:p>
    <w:p w14:paraId="2404F915" w14:textId="2BD95276" w:rsidR="00A96DBA" w:rsidRDefault="00BC3B80" w:rsidP="00FF2384">
      <w:r w:rsidRPr="00BC3B80">
        <w:rPr>
          <w:lang w:val="en-IN"/>
        </w:rPr>
        <w:br/>
      </w:r>
    </w:p>
    <w:p w14:paraId="491406F6" w14:textId="35F7B9F4" w:rsidR="00A22D47" w:rsidRDefault="00631920" w:rsidP="006A7236">
      <w:r>
        <w:t xml:space="preserve">website build </w:t>
      </w:r>
      <w:hyperlink r:id="rId30" w:history="1">
        <w:r w:rsidR="007D1144" w:rsidRPr="00B22A15">
          <w:rPr>
            <w:rStyle w:val="Hyperlink"/>
          </w:rPr>
          <w:t>https://www.youtube.com/watch?v=LYFks9AboPY</w:t>
        </w:r>
      </w:hyperlink>
    </w:p>
    <w:p w14:paraId="2298FE6E" w14:textId="77777777" w:rsidR="007D1144" w:rsidRDefault="007D1144" w:rsidP="006A7236"/>
    <w:p w14:paraId="544F0462" w14:textId="6C9B1527" w:rsidR="007D1144" w:rsidRDefault="007D1144" w:rsidP="006A7236">
      <w:r w:rsidRPr="007D1144">
        <w:br/>
        <w:t>Hire Ready</w:t>
      </w:r>
      <w:r w:rsidR="00D14EFD">
        <w:t xml:space="preserve">, </w:t>
      </w:r>
      <w:r w:rsidR="0010290A" w:rsidRPr="0010290A">
        <w:br/>
        <w:t>The AI Dude - Tamil</w:t>
      </w:r>
      <w:r>
        <w:t xml:space="preserve"> </w:t>
      </w:r>
      <w:proofErr w:type="spellStart"/>
      <w:r>
        <w:t>yt</w:t>
      </w:r>
      <w:proofErr w:type="spellEnd"/>
      <w:r>
        <w:t xml:space="preserve"> channel</w:t>
      </w:r>
      <w:r w:rsidR="00A234B0">
        <w:t>—study</w:t>
      </w:r>
    </w:p>
    <w:p w14:paraId="3532057F" w14:textId="605920A5" w:rsidR="00A234B0" w:rsidRDefault="00A234B0" w:rsidP="006A7236">
      <w:hyperlink r:id="rId31" w:history="1">
        <w:r w:rsidRPr="00B22A15">
          <w:rPr>
            <w:rStyle w:val="Hyperlink"/>
          </w:rPr>
          <w:t>https://www.youtube.com/watch?v=cPfXq-n0q20</w:t>
        </w:r>
      </w:hyperlink>
    </w:p>
    <w:p w14:paraId="18F487D0" w14:textId="75D3BAAE" w:rsidR="00F84B1A" w:rsidRDefault="00F84B1A" w:rsidP="006A7236">
      <w:r>
        <w:t xml:space="preserve">building phone call agents </w:t>
      </w:r>
      <w:r w:rsidRPr="00F84B1A">
        <w:t>https://www.youtube.com/watch?v=SH91HMlKpOQ</w:t>
      </w:r>
    </w:p>
    <w:p w14:paraId="5EC23035" w14:textId="37B672A5" w:rsidR="00A234B0" w:rsidRDefault="00B32DC3" w:rsidP="006A7236">
      <w:r>
        <w:t>--</w:t>
      </w:r>
    </w:p>
    <w:p w14:paraId="073E13AA" w14:textId="218F9757" w:rsidR="00B32DC3" w:rsidRDefault="00B32DC3" w:rsidP="006A7236">
      <w:hyperlink r:id="rId32" w:history="1">
        <w:r w:rsidRPr="002711EA">
          <w:rPr>
            <w:rStyle w:val="Hyperlink"/>
          </w:rPr>
          <w:t>https://dylancastillo.co/posts/semantic-search-elasticsearch-openai-langchain.html</w:t>
        </w:r>
      </w:hyperlink>
    </w:p>
    <w:p w14:paraId="0536304C" w14:textId="7E298529" w:rsidR="00B32DC3" w:rsidRDefault="00277A59" w:rsidP="006A7236">
      <w:hyperlink r:id="rId33" w:history="1">
        <w:r w:rsidRPr="002711EA">
          <w:rPr>
            <w:rStyle w:val="Hyperlink"/>
          </w:rPr>
          <w:t>https://vitalflux.com/llm-chain-openai-chatgpt-python-example/</w:t>
        </w:r>
      </w:hyperlink>
    </w:p>
    <w:p w14:paraId="4759A733" w14:textId="5AF6886E" w:rsidR="00ED339B" w:rsidRDefault="00ED339B" w:rsidP="006A7236">
      <w:hyperlink r:id="rId34" w:history="1">
        <w:r w:rsidRPr="002711EA">
          <w:rPr>
            <w:rStyle w:val="Hyperlink"/>
          </w:rPr>
          <w:t>https://dipankarmedh1.medium.com/exploring-the-power-of-rag-and-openais-function-calling-for-question-answering-d512c45c56b5</w:t>
        </w:r>
      </w:hyperlink>
    </w:p>
    <w:p w14:paraId="58A0C608" w14:textId="1A7D3146" w:rsidR="00ED339B" w:rsidRDefault="00D91C20" w:rsidP="006A7236">
      <w:hyperlink r:id="rId35" w:history="1">
        <w:r w:rsidRPr="002711EA">
          <w:rPr>
            <w:rStyle w:val="Hyperlink"/>
          </w:rPr>
          <w:t>https://www.elastic.co/search-labs/blog/vector-search-implementation-guide-api-edition</w:t>
        </w:r>
      </w:hyperlink>
    </w:p>
    <w:p w14:paraId="5F6F5893" w14:textId="5B91B337" w:rsidR="00D91C20" w:rsidRDefault="009830CE" w:rsidP="006A7236">
      <w:pPr>
        <w:pBdr>
          <w:bottom w:val="single" w:sz="6" w:space="1" w:color="auto"/>
        </w:pBdr>
      </w:pPr>
      <w:hyperlink r:id="rId36" w:history="1">
        <w:r w:rsidRPr="002711EA">
          <w:rPr>
            <w:rStyle w:val="Hyperlink"/>
          </w:rPr>
          <w:t>https://dylancastillo.co/posts/elasticseach-python.html</w:t>
        </w:r>
      </w:hyperlink>
    </w:p>
    <w:p w14:paraId="13709504" w14:textId="5D072CCC" w:rsidR="002E757A" w:rsidRDefault="002E757A" w:rsidP="006A7236">
      <w:r>
        <w:t xml:space="preserve">code io </w:t>
      </w:r>
      <w:proofErr w:type="spellStart"/>
      <w:r>
        <w:t>tamil</w:t>
      </w:r>
      <w:proofErr w:type="spellEnd"/>
    </w:p>
    <w:p w14:paraId="19663F61" w14:textId="77777777" w:rsidR="002E757A" w:rsidRDefault="002E757A" w:rsidP="006A7236"/>
    <w:p w14:paraId="34D9FE79" w14:textId="77777777" w:rsidR="00277A59" w:rsidRDefault="00277A59" w:rsidP="006A7236"/>
    <w:sectPr w:rsidR="00277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B8D0F" w14:textId="77777777" w:rsidR="00BF7581" w:rsidRDefault="00BF7581" w:rsidP="00C73D59">
      <w:r>
        <w:separator/>
      </w:r>
    </w:p>
  </w:endnote>
  <w:endnote w:type="continuationSeparator" w:id="0">
    <w:p w14:paraId="6CE84ADE" w14:textId="77777777" w:rsidR="00BF7581" w:rsidRDefault="00BF7581" w:rsidP="00C73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86A3" w14:textId="77777777" w:rsidR="00BF7581" w:rsidRDefault="00BF7581" w:rsidP="00C73D59">
      <w:r>
        <w:separator/>
      </w:r>
    </w:p>
  </w:footnote>
  <w:footnote w:type="continuationSeparator" w:id="0">
    <w:p w14:paraId="5AAB2DF9" w14:textId="77777777" w:rsidR="00BF7581" w:rsidRDefault="00BF7581" w:rsidP="00C73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7CF3D20"/>
    <w:multiLevelType w:val="hybridMultilevel"/>
    <w:tmpl w:val="06309864"/>
    <w:lvl w:ilvl="0" w:tplc="4AC603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139640309">
    <w:abstractNumId w:val="19"/>
  </w:num>
  <w:num w:numId="2" w16cid:durableId="1513446900">
    <w:abstractNumId w:val="12"/>
  </w:num>
  <w:num w:numId="3" w16cid:durableId="702705347">
    <w:abstractNumId w:val="10"/>
  </w:num>
  <w:num w:numId="4" w16cid:durableId="701127646">
    <w:abstractNumId w:val="22"/>
  </w:num>
  <w:num w:numId="5" w16cid:durableId="1553272566">
    <w:abstractNumId w:val="13"/>
  </w:num>
  <w:num w:numId="6" w16cid:durableId="2085640075">
    <w:abstractNumId w:val="16"/>
  </w:num>
  <w:num w:numId="7" w16cid:durableId="887111256">
    <w:abstractNumId w:val="18"/>
  </w:num>
  <w:num w:numId="8" w16cid:durableId="301037132">
    <w:abstractNumId w:val="9"/>
  </w:num>
  <w:num w:numId="9" w16cid:durableId="689722995">
    <w:abstractNumId w:val="7"/>
  </w:num>
  <w:num w:numId="10" w16cid:durableId="200477539">
    <w:abstractNumId w:val="6"/>
  </w:num>
  <w:num w:numId="11" w16cid:durableId="707801343">
    <w:abstractNumId w:val="5"/>
  </w:num>
  <w:num w:numId="12" w16cid:durableId="1552956070">
    <w:abstractNumId w:val="4"/>
  </w:num>
  <w:num w:numId="13" w16cid:durableId="1432815054">
    <w:abstractNumId w:val="8"/>
  </w:num>
  <w:num w:numId="14" w16cid:durableId="719015901">
    <w:abstractNumId w:val="3"/>
  </w:num>
  <w:num w:numId="15" w16cid:durableId="1241528025">
    <w:abstractNumId w:val="2"/>
  </w:num>
  <w:num w:numId="16" w16cid:durableId="150829880">
    <w:abstractNumId w:val="1"/>
  </w:num>
  <w:num w:numId="17" w16cid:durableId="1049841401">
    <w:abstractNumId w:val="0"/>
  </w:num>
  <w:num w:numId="18" w16cid:durableId="1399863638">
    <w:abstractNumId w:val="14"/>
  </w:num>
  <w:num w:numId="19" w16cid:durableId="1243837567">
    <w:abstractNumId w:val="15"/>
  </w:num>
  <w:num w:numId="20" w16cid:durableId="1714689654">
    <w:abstractNumId w:val="20"/>
  </w:num>
  <w:num w:numId="21" w16cid:durableId="1163619615">
    <w:abstractNumId w:val="17"/>
  </w:num>
  <w:num w:numId="22" w16cid:durableId="1488008517">
    <w:abstractNumId w:val="11"/>
  </w:num>
  <w:num w:numId="23" w16cid:durableId="496187074">
    <w:abstractNumId w:val="23"/>
  </w:num>
  <w:num w:numId="24" w16cid:durableId="10164203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81"/>
    <w:rsid w:val="00015981"/>
    <w:rsid w:val="000277F8"/>
    <w:rsid w:val="00040887"/>
    <w:rsid w:val="00043458"/>
    <w:rsid w:val="0005073D"/>
    <w:rsid w:val="000A2E76"/>
    <w:rsid w:val="000B0BAB"/>
    <w:rsid w:val="000B441B"/>
    <w:rsid w:val="000C0686"/>
    <w:rsid w:val="000C0A1B"/>
    <w:rsid w:val="000C4D9B"/>
    <w:rsid w:val="000D3F08"/>
    <w:rsid w:val="000D4B5F"/>
    <w:rsid w:val="000D4ED9"/>
    <w:rsid w:val="000E3243"/>
    <w:rsid w:val="000E5FE1"/>
    <w:rsid w:val="000F4190"/>
    <w:rsid w:val="000F55ED"/>
    <w:rsid w:val="0010290A"/>
    <w:rsid w:val="00105DDD"/>
    <w:rsid w:val="00111C16"/>
    <w:rsid w:val="00112D70"/>
    <w:rsid w:val="001178C6"/>
    <w:rsid w:val="0012740C"/>
    <w:rsid w:val="0013256A"/>
    <w:rsid w:val="0015558B"/>
    <w:rsid w:val="00155EB1"/>
    <w:rsid w:val="00156D72"/>
    <w:rsid w:val="00160660"/>
    <w:rsid w:val="001646BB"/>
    <w:rsid w:val="00166829"/>
    <w:rsid w:val="00167921"/>
    <w:rsid w:val="00173232"/>
    <w:rsid w:val="0017648C"/>
    <w:rsid w:val="00176A23"/>
    <w:rsid w:val="00180C22"/>
    <w:rsid w:val="00197FA9"/>
    <w:rsid w:val="001A2695"/>
    <w:rsid w:val="001B0CC9"/>
    <w:rsid w:val="001B7A11"/>
    <w:rsid w:val="001C67BB"/>
    <w:rsid w:val="001D0094"/>
    <w:rsid w:val="001D642C"/>
    <w:rsid w:val="001D6ADC"/>
    <w:rsid w:val="001E08A1"/>
    <w:rsid w:val="001E6BFE"/>
    <w:rsid w:val="001F0333"/>
    <w:rsid w:val="001F20F3"/>
    <w:rsid w:val="002005BB"/>
    <w:rsid w:val="00200F2B"/>
    <w:rsid w:val="00204AA2"/>
    <w:rsid w:val="00215EA0"/>
    <w:rsid w:val="002218D5"/>
    <w:rsid w:val="002222AF"/>
    <w:rsid w:val="00222729"/>
    <w:rsid w:val="00226460"/>
    <w:rsid w:val="00226BAC"/>
    <w:rsid w:val="00227C66"/>
    <w:rsid w:val="0023309D"/>
    <w:rsid w:val="00235558"/>
    <w:rsid w:val="00236E1D"/>
    <w:rsid w:val="00240548"/>
    <w:rsid w:val="002464DF"/>
    <w:rsid w:val="0025311C"/>
    <w:rsid w:val="002720A8"/>
    <w:rsid w:val="00277A59"/>
    <w:rsid w:val="002840EC"/>
    <w:rsid w:val="00290AFB"/>
    <w:rsid w:val="00292655"/>
    <w:rsid w:val="002A4ACD"/>
    <w:rsid w:val="002A6C01"/>
    <w:rsid w:val="002B5587"/>
    <w:rsid w:val="002C179A"/>
    <w:rsid w:val="002D177E"/>
    <w:rsid w:val="002E4F6A"/>
    <w:rsid w:val="002E757A"/>
    <w:rsid w:val="002E7636"/>
    <w:rsid w:val="00303696"/>
    <w:rsid w:val="00314094"/>
    <w:rsid w:val="00323609"/>
    <w:rsid w:val="00334BA6"/>
    <w:rsid w:val="003364D2"/>
    <w:rsid w:val="003402D5"/>
    <w:rsid w:val="003451C5"/>
    <w:rsid w:val="0034597E"/>
    <w:rsid w:val="00346711"/>
    <w:rsid w:val="003477DF"/>
    <w:rsid w:val="003504F4"/>
    <w:rsid w:val="00361D68"/>
    <w:rsid w:val="003646EA"/>
    <w:rsid w:val="0038012D"/>
    <w:rsid w:val="00386811"/>
    <w:rsid w:val="00392493"/>
    <w:rsid w:val="0039300E"/>
    <w:rsid w:val="00396BEE"/>
    <w:rsid w:val="003A0FBC"/>
    <w:rsid w:val="003A22BB"/>
    <w:rsid w:val="003A2965"/>
    <w:rsid w:val="003A6CB5"/>
    <w:rsid w:val="003A7AC1"/>
    <w:rsid w:val="003B3C52"/>
    <w:rsid w:val="003B4737"/>
    <w:rsid w:val="003B507E"/>
    <w:rsid w:val="003C3E46"/>
    <w:rsid w:val="003C3E5C"/>
    <w:rsid w:val="003C4A0F"/>
    <w:rsid w:val="003C7F57"/>
    <w:rsid w:val="003D215F"/>
    <w:rsid w:val="003D413A"/>
    <w:rsid w:val="003D62E7"/>
    <w:rsid w:val="003E024E"/>
    <w:rsid w:val="003E4633"/>
    <w:rsid w:val="00400F60"/>
    <w:rsid w:val="00402E9E"/>
    <w:rsid w:val="004107B1"/>
    <w:rsid w:val="00410AB9"/>
    <w:rsid w:val="00416EAA"/>
    <w:rsid w:val="00420207"/>
    <w:rsid w:val="0042048A"/>
    <w:rsid w:val="00421149"/>
    <w:rsid w:val="00425A96"/>
    <w:rsid w:val="0042718A"/>
    <w:rsid w:val="00427ECD"/>
    <w:rsid w:val="0043319D"/>
    <w:rsid w:val="00434F49"/>
    <w:rsid w:val="00455D65"/>
    <w:rsid w:val="00455DE6"/>
    <w:rsid w:val="00471FA3"/>
    <w:rsid w:val="00472982"/>
    <w:rsid w:val="00480FA2"/>
    <w:rsid w:val="00490066"/>
    <w:rsid w:val="00494E02"/>
    <w:rsid w:val="004979AC"/>
    <w:rsid w:val="004A0BA5"/>
    <w:rsid w:val="004A1E8F"/>
    <w:rsid w:val="004A6207"/>
    <w:rsid w:val="004B77D1"/>
    <w:rsid w:val="004C4310"/>
    <w:rsid w:val="004D17C0"/>
    <w:rsid w:val="004D324E"/>
    <w:rsid w:val="004D391E"/>
    <w:rsid w:val="004D3DB3"/>
    <w:rsid w:val="004D403C"/>
    <w:rsid w:val="004E03D4"/>
    <w:rsid w:val="004E1C17"/>
    <w:rsid w:val="004E2026"/>
    <w:rsid w:val="004E5943"/>
    <w:rsid w:val="004E7712"/>
    <w:rsid w:val="004F4E1A"/>
    <w:rsid w:val="004F7392"/>
    <w:rsid w:val="004F7EB9"/>
    <w:rsid w:val="00501F1A"/>
    <w:rsid w:val="0050363B"/>
    <w:rsid w:val="00504636"/>
    <w:rsid w:val="0050533C"/>
    <w:rsid w:val="005079C5"/>
    <w:rsid w:val="005111AD"/>
    <w:rsid w:val="00515456"/>
    <w:rsid w:val="00520EB7"/>
    <w:rsid w:val="005356FC"/>
    <w:rsid w:val="00540C9E"/>
    <w:rsid w:val="00551554"/>
    <w:rsid w:val="0055271B"/>
    <w:rsid w:val="00560AB5"/>
    <w:rsid w:val="0056150B"/>
    <w:rsid w:val="00562207"/>
    <w:rsid w:val="00564273"/>
    <w:rsid w:val="00567114"/>
    <w:rsid w:val="005778C3"/>
    <w:rsid w:val="005807CF"/>
    <w:rsid w:val="00583DC7"/>
    <w:rsid w:val="005A411E"/>
    <w:rsid w:val="005B445C"/>
    <w:rsid w:val="005B45BB"/>
    <w:rsid w:val="005B4C7C"/>
    <w:rsid w:val="005C5E58"/>
    <w:rsid w:val="005C6B4D"/>
    <w:rsid w:val="005D1429"/>
    <w:rsid w:val="005F353E"/>
    <w:rsid w:val="006025DD"/>
    <w:rsid w:val="00602FA8"/>
    <w:rsid w:val="0060541B"/>
    <w:rsid w:val="00631920"/>
    <w:rsid w:val="00637BE0"/>
    <w:rsid w:val="00641FCC"/>
    <w:rsid w:val="00645252"/>
    <w:rsid w:val="0064627C"/>
    <w:rsid w:val="00657DA4"/>
    <w:rsid w:val="00666FC0"/>
    <w:rsid w:val="006A5027"/>
    <w:rsid w:val="006A7236"/>
    <w:rsid w:val="006B7262"/>
    <w:rsid w:val="006C520F"/>
    <w:rsid w:val="006C668D"/>
    <w:rsid w:val="006C7942"/>
    <w:rsid w:val="006D1573"/>
    <w:rsid w:val="006D3D74"/>
    <w:rsid w:val="006D7F34"/>
    <w:rsid w:val="006E671E"/>
    <w:rsid w:val="006F2541"/>
    <w:rsid w:val="006F67FD"/>
    <w:rsid w:val="0071340C"/>
    <w:rsid w:val="00720505"/>
    <w:rsid w:val="007262A2"/>
    <w:rsid w:val="00726626"/>
    <w:rsid w:val="0072733D"/>
    <w:rsid w:val="00743452"/>
    <w:rsid w:val="00743EEC"/>
    <w:rsid w:val="00744D7C"/>
    <w:rsid w:val="0074582F"/>
    <w:rsid w:val="00753C12"/>
    <w:rsid w:val="0076374F"/>
    <w:rsid w:val="0077413D"/>
    <w:rsid w:val="0077442A"/>
    <w:rsid w:val="00777DC1"/>
    <w:rsid w:val="0078688B"/>
    <w:rsid w:val="007B1051"/>
    <w:rsid w:val="007B1229"/>
    <w:rsid w:val="007B4629"/>
    <w:rsid w:val="007C3272"/>
    <w:rsid w:val="007D1144"/>
    <w:rsid w:val="007D1E37"/>
    <w:rsid w:val="007D3778"/>
    <w:rsid w:val="007D5D97"/>
    <w:rsid w:val="007D6A05"/>
    <w:rsid w:val="007E1181"/>
    <w:rsid w:val="007E5707"/>
    <w:rsid w:val="007E737F"/>
    <w:rsid w:val="007F04DE"/>
    <w:rsid w:val="007F0C40"/>
    <w:rsid w:val="007F119B"/>
    <w:rsid w:val="00800921"/>
    <w:rsid w:val="00802A5E"/>
    <w:rsid w:val="00804584"/>
    <w:rsid w:val="008078A4"/>
    <w:rsid w:val="00810B36"/>
    <w:rsid w:val="0082118D"/>
    <w:rsid w:val="00825206"/>
    <w:rsid w:val="0083569A"/>
    <w:rsid w:val="00841FFC"/>
    <w:rsid w:val="008518A4"/>
    <w:rsid w:val="008776AA"/>
    <w:rsid w:val="00882030"/>
    <w:rsid w:val="008921FC"/>
    <w:rsid w:val="008971A6"/>
    <w:rsid w:val="00897842"/>
    <w:rsid w:val="008A09B9"/>
    <w:rsid w:val="008B0A37"/>
    <w:rsid w:val="008B4536"/>
    <w:rsid w:val="008C107D"/>
    <w:rsid w:val="008C32C7"/>
    <w:rsid w:val="008C4A8E"/>
    <w:rsid w:val="008C5C24"/>
    <w:rsid w:val="008D5C7B"/>
    <w:rsid w:val="008E0854"/>
    <w:rsid w:val="008E1643"/>
    <w:rsid w:val="008F2A27"/>
    <w:rsid w:val="00904E94"/>
    <w:rsid w:val="00916345"/>
    <w:rsid w:val="00920632"/>
    <w:rsid w:val="0092196C"/>
    <w:rsid w:val="009327B0"/>
    <w:rsid w:val="009379D3"/>
    <w:rsid w:val="00937A8A"/>
    <w:rsid w:val="00943095"/>
    <w:rsid w:val="00952BF5"/>
    <w:rsid w:val="00966861"/>
    <w:rsid w:val="00972622"/>
    <w:rsid w:val="009729B0"/>
    <w:rsid w:val="009757A8"/>
    <w:rsid w:val="0098072C"/>
    <w:rsid w:val="009830CE"/>
    <w:rsid w:val="009A413B"/>
    <w:rsid w:val="009A5368"/>
    <w:rsid w:val="009C3E97"/>
    <w:rsid w:val="009C62B6"/>
    <w:rsid w:val="009D4713"/>
    <w:rsid w:val="009D5D2C"/>
    <w:rsid w:val="009D7BFB"/>
    <w:rsid w:val="009D7BFC"/>
    <w:rsid w:val="009E05C9"/>
    <w:rsid w:val="009F3338"/>
    <w:rsid w:val="009F4725"/>
    <w:rsid w:val="00A07374"/>
    <w:rsid w:val="00A11D0C"/>
    <w:rsid w:val="00A126A4"/>
    <w:rsid w:val="00A22D47"/>
    <w:rsid w:val="00A234B0"/>
    <w:rsid w:val="00A3041A"/>
    <w:rsid w:val="00A438ED"/>
    <w:rsid w:val="00A47726"/>
    <w:rsid w:val="00A51759"/>
    <w:rsid w:val="00A52DDD"/>
    <w:rsid w:val="00A542CA"/>
    <w:rsid w:val="00A54AC3"/>
    <w:rsid w:val="00A62E33"/>
    <w:rsid w:val="00A67D52"/>
    <w:rsid w:val="00A7097F"/>
    <w:rsid w:val="00A70F17"/>
    <w:rsid w:val="00A766AD"/>
    <w:rsid w:val="00A86077"/>
    <w:rsid w:val="00A9204E"/>
    <w:rsid w:val="00A96DBA"/>
    <w:rsid w:val="00AA0E75"/>
    <w:rsid w:val="00AB571C"/>
    <w:rsid w:val="00AC63CB"/>
    <w:rsid w:val="00AD6E65"/>
    <w:rsid w:val="00AE1E49"/>
    <w:rsid w:val="00AE53FF"/>
    <w:rsid w:val="00AE5BF1"/>
    <w:rsid w:val="00AE69E4"/>
    <w:rsid w:val="00AF36B2"/>
    <w:rsid w:val="00B0680A"/>
    <w:rsid w:val="00B1249F"/>
    <w:rsid w:val="00B14AB7"/>
    <w:rsid w:val="00B31939"/>
    <w:rsid w:val="00B32DC3"/>
    <w:rsid w:val="00B41330"/>
    <w:rsid w:val="00B50C85"/>
    <w:rsid w:val="00B616AD"/>
    <w:rsid w:val="00B64AA6"/>
    <w:rsid w:val="00B677F2"/>
    <w:rsid w:val="00B67DD8"/>
    <w:rsid w:val="00B70629"/>
    <w:rsid w:val="00B72659"/>
    <w:rsid w:val="00B77E5E"/>
    <w:rsid w:val="00B84055"/>
    <w:rsid w:val="00B86614"/>
    <w:rsid w:val="00B92207"/>
    <w:rsid w:val="00B940FA"/>
    <w:rsid w:val="00B95A61"/>
    <w:rsid w:val="00B97616"/>
    <w:rsid w:val="00BA4C8C"/>
    <w:rsid w:val="00BA705A"/>
    <w:rsid w:val="00BB773F"/>
    <w:rsid w:val="00BC26B2"/>
    <w:rsid w:val="00BC3B80"/>
    <w:rsid w:val="00BC3BFE"/>
    <w:rsid w:val="00BC6B2F"/>
    <w:rsid w:val="00BD49DE"/>
    <w:rsid w:val="00BF1614"/>
    <w:rsid w:val="00BF47E5"/>
    <w:rsid w:val="00BF7581"/>
    <w:rsid w:val="00C028BF"/>
    <w:rsid w:val="00C02E89"/>
    <w:rsid w:val="00C03F69"/>
    <w:rsid w:val="00C04621"/>
    <w:rsid w:val="00C15C9B"/>
    <w:rsid w:val="00C15CD0"/>
    <w:rsid w:val="00C2410B"/>
    <w:rsid w:val="00C2751C"/>
    <w:rsid w:val="00C306D4"/>
    <w:rsid w:val="00C43848"/>
    <w:rsid w:val="00C44E71"/>
    <w:rsid w:val="00C47AD3"/>
    <w:rsid w:val="00C561F7"/>
    <w:rsid w:val="00C70C93"/>
    <w:rsid w:val="00C71047"/>
    <w:rsid w:val="00C71880"/>
    <w:rsid w:val="00C73D59"/>
    <w:rsid w:val="00C80769"/>
    <w:rsid w:val="00C84EA7"/>
    <w:rsid w:val="00C9292E"/>
    <w:rsid w:val="00CA0643"/>
    <w:rsid w:val="00CA5BCC"/>
    <w:rsid w:val="00CA5ECC"/>
    <w:rsid w:val="00CA753E"/>
    <w:rsid w:val="00CC4989"/>
    <w:rsid w:val="00CC713E"/>
    <w:rsid w:val="00CD3D27"/>
    <w:rsid w:val="00CD4F04"/>
    <w:rsid w:val="00CE5C53"/>
    <w:rsid w:val="00D02670"/>
    <w:rsid w:val="00D14EFD"/>
    <w:rsid w:val="00D173D8"/>
    <w:rsid w:val="00D17EB5"/>
    <w:rsid w:val="00D20D60"/>
    <w:rsid w:val="00D25803"/>
    <w:rsid w:val="00D31D71"/>
    <w:rsid w:val="00D3484E"/>
    <w:rsid w:val="00D34DCB"/>
    <w:rsid w:val="00D41FAF"/>
    <w:rsid w:val="00D46009"/>
    <w:rsid w:val="00D527BD"/>
    <w:rsid w:val="00D639B5"/>
    <w:rsid w:val="00D75DE0"/>
    <w:rsid w:val="00D83E2D"/>
    <w:rsid w:val="00D85850"/>
    <w:rsid w:val="00D91C20"/>
    <w:rsid w:val="00D938E6"/>
    <w:rsid w:val="00DA0BD7"/>
    <w:rsid w:val="00DA0F17"/>
    <w:rsid w:val="00DB104E"/>
    <w:rsid w:val="00DB257D"/>
    <w:rsid w:val="00DB46A0"/>
    <w:rsid w:val="00DC13D5"/>
    <w:rsid w:val="00DC1FB4"/>
    <w:rsid w:val="00DD0A93"/>
    <w:rsid w:val="00DD136B"/>
    <w:rsid w:val="00DD208F"/>
    <w:rsid w:val="00DD21A0"/>
    <w:rsid w:val="00DD60AB"/>
    <w:rsid w:val="00DD65CB"/>
    <w:rsid w:val="00DF01E4"/>
    <w:rsid w:val="00DF0689"/>
    <w:rsid w:val="00DF3587"/>
    <w:rsid w:val="00E01D72"/>
    <w:rsid w:val="00E07BC8"/>
    <w:rsid w:val="00E10A01"/>
    <w:rsid w:val="00E13E83"/>
    <w:rsid w:val="00E14AB1"/>
    <w:rsid w:val="00E22E21"/>
    <w:rsid w:val="00E261FF"/>
    <w:rsid w:val="00E31F5F"/>
    <w:rsid w:val="00E3408A"/>
    <w:rsid w:val="00E352BA"/>
    <w:rsid w:val="00E448F8"/>
    <w:rsid w:val="00E45108"/>
    <w:rsid w:val="00E52DCE"/>
    <w:rsid w:val="00E551B8"/>
    <w:rsid w:val="00E57784"/>
    <w:rsid w:val="00E675B9"/>
    <w:rsid w:val="00E776A9"/>
    <w:rsid w:val="00E824B2"/>
    <w:rsid w:val="00E908E6"/>
    <w:rsid w:val="00EA73CD"/>
    <w:rsid w:val="00EC0332"/>
    <w:rsid w:val="00EC7C00"/>
    <w:rsid w:val="00ED0BC9"/>
    <w:rsid w:val="00ED339B"/>
    <w:rsid w:val="00EE1688"/>
    <w:rsid w:val="00EF5D21"/>
    <w:rsid w:val="00F170B4"/>
    <w:rsid w:val="00F24A35"/>
    <w:rsid w:val="00F31F24"/>
    <w:rsid w:val="00F4081A"/>
    <w:rsid w:val="00F43939"/>
    <w:rsid w:val="00F52BCF"/>
    <w:rsid w:val="00F52C67"/>
    <w:rsid w:val="00F61B95"/>
    <w:rsid w:val="00F62C81"/>
    <w:rsid w:val="00F63AB5"/>
    <w:rsid w:val="00F67086"/>
    <w:rsid w:val="00F672DE"/>
    <w:rsid w:val="00F70457"/>
    <w:rsid w:val="00F71B9C"/>
    <w:rsid w:val="00F84B1A"/>
    <w:rsid w:val="00F93ABB"/>
    <w:rsid w:val="00F9616B"/>
    <w:rsid w:val="00FA31E1"/>
    <w:rsid w:val="00FA5E9D"/>
    <w:rsid w:val="00FB087A"/>
    <w:rsid w:val="00FB0BF2"/>
    <w:rsid w:val="00FB2041"/>
    <w:rsid w:val="00FB46BE"/>
    <w:rsid w:val="00FC1D19"/>
    <w:rsid w:val="00FC519A"/>
    <w:rsid w:val="00FD222F"/>
    <w:rsid w:val="00FD50BF"/>
    <w:rsid w:val="00FE6E5A"/>
    <w:rsid w:val="00FF1436"/>
    <w:rsid w:val="00FF2384"/>
    <w:rsid w:val="00FF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324B"/>
  <w15:chartTrackingRefBased/>
  <w15:docId w15:val="{FE4744F6-A174-4CCB-9222-BBF519DC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0159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97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7711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8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0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3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9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7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8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6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0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6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4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7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7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2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4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4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0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2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70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6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0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3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5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euroitops.cognizantgoc.com" TargetMode="External"/><Relationship Id="rId18" Type="http://schemas.openxmlformats.org/officeDocument/2006/relationships/hyperlink" Target="https://dev.azure.com/GDIntelligentAutomation/AC%20Bot%20Store/_git/Genai" TargetMode="External"/><Relationship Id="rId26" Type="http://schemas.openxmlformats.org/officeDocument/2006/relationships/hyperlink" Target="https://www.youtube.com/watch?v=S6rN4yBpbO0" TargetMode="External"/><Relationship Id="rId21" Type="http://schemas.openxmlformats.org/officeDocument/2006/relationships/hyperlink" Target="http://genai-service:5053/flask/search" TargetMode="External"/><Relationship Id="rId34" Type="http://schemas.openxmlformats.org/officeDocument/2006/relationships/hyperlink" Target="https://dipankarmedh1.medium.com/exploring-the-power-of-rag-and-openais-function-calling-for-question-answering-d512c45c56b5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Rajalakshmi.K2@billingdev.onmicrosoft.com" TargetMode="External"/><Relationship Id="rId17" Type="http://schemas.openxmlformats.org/officeDocument/2006/relationships/hyperlink" Target="http://genai-service:9200/_cat/indices%27" TargetMode="External"/><Relationship Id="rId25" Type="http://schemas.openxmlformats.org/officeDocument/2006/relationships/hyperlink" Target="https://www.youtube.com/watch?v=WZAeH29cYIo" TargetMode="External"/><Relationship Id="rId33" Type="http://schemas.openxmlformats.org/officeDocument/2006/relationships/hyperlink" Target="https://vitalflux.com/llm-chain-openai-chatgpt-python-example/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9200/datadict/_count%22" TargetMode="External"/><Relationship Id="rId20" Type="http://schemas.openxmlformats.org/officeDocument/2006/relationships/hyperlink" Target="http://genai-service:5053/flask/searchbot" TargetMode="External"/><Relationship Id="rId29" Type="http://schemas.openxmlformats.org/officeDocument/2006/relationships/hyperlink" Target="https://www.youtube.com/watch?v=GU7wJR75S4w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ut0m@t1onC4r" TargetMode="External"/><Relationship Id="rId24" Type="http://schemas.openxmlformats.org/officeDocument/2006/relationships/hyperlink" Target="http://genai-service:5053/upload_file" TargetMode="External"/><Relationship Id="rId32" Type="http://schemas.openxmlformats.org/officeDocument/2006/relationships/hyperlink" Target="https://dylancastillo.co/posts/semantic-search-elasticsearch-openai-langchain.html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localhost:9200" TargetMode="External"/><Relationship Id="rId23" Type="http://schemas.openxmlformats.org/officeDocument/2006/relationships/hyperlink" Target="http://genai-service:5053/evaluate" TargetMode="External"/><Relationship Id="rId28" Type="http://schemas.openxmlformats.org/officeDocument/2006/relationships/hyperlink" Target="https://www.youtube.com/watch?v=uJtmgC8K9Qc&amp;t=2214s" TargetMode="External"/><Relationship Id="rId36" Type="http://schemas.openxmlformats.org/officeDocument/2006/relationships/hyperlink" Target="https://dylancastillo.co/posts/elasticseach-python.html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genai-service:5053/flask/search" TargetMode="External"/><Relationship Id="rId31" Type="http://schemas.openxmlformats.org/officeDocument/2006/relationships/hyperlink" Target="https://www.youtube.com/watch?v=cPfXq-n0q2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eurobots.cognizant.com" TargetMode="External"/><Relationship Id="rId22" Type="http://schemas.openxmlformats.org/officeDocument/2006/relationships/hyperlink" Target="http://genai-service:5053/flask/bullkupload" TargetMode="External"/><Relationship Id="rId27" Type="http://schemas.openxmlformats.org/officeDocument/2006/relationships/hyperlink" Target="https://www.youtube.com/watch?v=p54vr-NyxDc" TargetMode="External"/><Relationship Id="rId30" Type="http://schemas.openxmlformats.org/officeDocument/2006/relationships/hyperlink" Target="https://www.youtube.com/watch?v=LYFks9AboPY" TargetMode="External"/><Relationship Id="rId35" Type="http://schemas.openxmlformats.org/officeDocument/2006/relationships/hyperlink" Target="https://www.elastic.co/search-labs/blog/vector-search-implementation-guide-api-edition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124259\AppData\Local\Microsoft\Office\16.0\DTS\en-IN%7b34E1367B-4079-4418-9022-CE5D01747C46%7d\%7b9DDA87AA-476C-4660-A2BE-71547EB8B0F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059635-EB61-45EE-9002-2C822B6FE4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{9DDA87AA-476C-4660-A2BE-71547EB8B0FC}tf02786999_win32</Template>
  <TotalTime>82885</TotalTime>
  <Pages>6</Pages>
  <Words>647</Words>
  <Characters>7379</Characters>
  <Application>Microsoft Office Word</Application>
  <DocSecurity>0</DocSecurity>
  <Lines>237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375</cp:revision>
  <dcterms:created xsi:type="dcterms:W3CDTF">2025-07-08T06:39:00Z</dcterms:created>
  <dcterms:modified xsi:type="dcterms:W3CDTF">2026-03-05T05:13:00Z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